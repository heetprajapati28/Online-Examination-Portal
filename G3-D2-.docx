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3"/>
        <w:tblW w:w="0" w:type="auto"/>
        <w:tblLook w:val="04A0" w:firstRow="1" w:lastRow="0" w:firstColumn="1" w:lastColumn="0" w:noHBand="0" w:noVBand="1"/>
      </w:tblPr>
      <w:tblGrid>
        <w:gridCol w:w="846"/>
        <w:gridCol w:w="8170"/>
      </w:tblGrid>
      <w:tr w:rsidR="0004249B" w:rsidRPr="00C11B77" w14:paraId="68A2C7C6" w14:textId="77777777" w:rsidTr="000424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tcPr>
          <w:p w14:paraId="76279C44" w14:textId="77777777" w:rsidR="0004249B" w:rsidRPr="00C11B77" w:rsidRDefault="0004249B" w:rsidP="0061448A">
            <w:pPr>
              <w:jc w:val="center"/>
              <w:rPr>
                <w:rFonts w:ascii="Times New Roman" w:hAnsi="Times New Roman" w:cs="Times New Roman"/>
                <w:b w:val="0"/>
                <w:bCs w:val="0"/>
                <w:sz w:val="28"/>
                <w:szCs w:val="28"/>
              </w:rPr>
            </w:pPr>
            <w:r w:rsidRPr="0004249B">
              <w:rPr>
                <w:rFonts w:ascii="Times New Roman" w:hAnsi="Times New Roman" w:cs="Times New Roman"/>
                <w:sz w:val="40"/>
                <w:szCs w:val="40"/>
              </w:rPr>
              <w:t>Index</w:t>
            </w:r>
          </w:p>
        </w:tc>
      </w:tr>
      <w:tr w:rsidR="0004249B" w:rsidRPr="00C11B77" w14:paraId="5D5EDCD7" w14:textId="77777777" w:rsidTr="0004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7D6E67F" w14:textId="77777777" w:rsidR="0004249B" w:rsidRPr="00C11B77" w:rsidRDefault="0004249B" w:rsidP="0061448A">
            <w:pPr>
              <w:rPr>
                <w:rFonts w:ascii="Times New Roman" w:hAnsi="Times New Roman" w:cs="Times New Roman"/>
                <w:b w:val="0"/>
                <w:bCs w:val="0"/>
                <w:sz w:val="28"/>
                <w:szCs w:val="28"/>
              </w:rPr>
            </w:pPr>
            <w:r w:rsidRPr="00C11B77">
              <w:rPr>
                <w:rFonts w:ascii="Times New Roman" w:hAnsi="Times New Roman" w:cs="Times New Roman"/>
                <w:sz w:val="28"/>
                <w:szCs w:val="28"/>
              </w:rPr>
              <w:t>1</w:t>
            </w:r>
          </w:p>
        </w:tc>
        <w:tc>
          <w:tcPr>
            <w:tcW w:w="8170" w:type="dxa"/>
          </w:tcPr>
          <w:p w14:paraId="1A5581BD" w14:textId="77777777" w:rsidR="0004249B" w:rsidRPr="00C11B77" w:rsidRDefault="0004249B" w:rsidP="006144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11B77">
              <w:rPr>
                <w:rFonts w:ascii="Times New Roman" w:hAnsi="Times New Roman" w:cs="Times New Roman"/>
                <w:sz w:val="28"/>
                <w:szCs w:val="28"/>
              </w:rPr>
              <w:t>Introduction</w:t>
            </w:r>
          </w:p>
        </w:tc>
      </w:tr>
      <w:tr w:rsidR="0004249B" w:rsidRPr="00C11B77" w14:paraId="0F49B241" w14:textId="77777777" w:rsidTr="0004249B">
        <w:tc>
          <w:tcPr>
            <w:cnfStyle w:val="001000000000" w:firstRow="0" w:lastRow="0" w:firstColumn="1" w:lastColumn="0" w:oddVBand="0" w:evenVBand="0" w:oddHBand="0" w:evenHBand="0" w:firstRowFirstColumn="0" w:firstRowLastColumn="0" w:lastRowFirstColumn="0" w:lastRowLastColumn="0"/>
            <w:tcW w:w="846" w:type="dxa"/>
          </w:tcPr>
          <w:p w14:paraId="1B4B1241" w14:textId="77777777" w:rsidR="0004249B" w:rsidRPr="00C11B77" w:rsidRDefault="0004249B" w:rsidP="0061448A">
            <w:pPr>
              <w:rPr>
                <w:rFonts w:ascii="Times New Roman" w:hAnsi="Times New Roman" w:cs="Times New Roman"/>
                <w:b w:val="0"/>
                <w:bCs w:val="0"/>
                <w:sz w:val="28"/>
                <w:szCs w:val="28"/>
              </w:rPr>
            </w:pPr>
            <w:r w:rsidRPr="00C11B77">
              <w:rPr>
                <w:rFonts w:ascii="Times New Roman" w:hAnsi="Times New Roman" w:cs="Times New Roman"/>
                <w:sz w:val="28"/>
                <w:szCs w:val="28"/>
              </w:rPr>
              <w:t>2</w:t>
            </w:r>
          </w:p>
        </w:tc>
        <w:tc>
          <w:tcPr>
            <w:tcW w:w="8170" w:type="dxa"/>
          </w:tcPr>
          <w:p w14:paraId="2A07FB8A" w14:textId="77777777" w:rsidR="0004249B" w:rsidRPr="00C11B77" w:rsidRDefault="0004249B" w:rsidP="006144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11B77">
              <w:rPr>
                <w:rFonts w:ascii="Times New Roman" w:hAnsi="Times New Roman" w:cs="Times New Roman"/>
                <w:sz w:val="28"/>
                <w:szCs w:val="28"/>
              </w:rPr>
              <w:t>Analysis</w:t>
            </w:r>
          </w:p>
        </w:tc>
      </w:tr>
      <w:tr w:rsidR="0004249B" w:rsidRPr="00C11B77" w14:paraId="650399B0" w14:textId="77777777" w:rsidTr="0004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9482847" w14:textId="77777777" w:rsidR="0004249B" w:rsidRPr="00C11B77" w:rsidRDefault="0004249B" w:rsidP="0061448A">
            <w:pPr>
              <w:rPr>
                <w:rFonts w:ascii="Times New Roman" w:hAnsi="Times New Roman" w:cs="Times New Roman"/>
                <w:b w:val="0"/>
                <w:bCs w:val="0"/>
                <w:sz w:val="28"/>
                <w:szCs w:val="28"/>
              </w:rPr>
            </w:pPr>
          </w:p>
        </w:tc>
        <w:tc>
          <w:tcPr>
            <w:tcW w:w="8170" w:type="dxa"/>
          </w:tcPr>
          <w:p w14:paraId="003DFC45" w14:textId="77777777" w:rsidR="0004249B" w:rsidRPr="00C11B77" w:rsidRDefault="0004249B" w:rsidP="006144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11B77">
              <w:rPr>
                <w:rFonts w:ascii="Times New Roman" w:hAnsi="Times New Roman" w:cs="Times New Roman"/>
                <w:sz w:val="28"/>
                <w:szCs w:val="28"/>
              </w:rPr>
              <w:t>2.1</w:t>
            </w:r>
            <w:r>
              <w:rPr>
                <w:rFonts w:ascii="Times New Roman" w:hAnsi="Times New Roman" w:cs="Times New Roman"/>
                <w:sz w:val="28"/>
                <w:szCs w:val="28"/>
              </w:rPr>
              <w:t xml:space="preserve"> </w:t>
            </w:r>
            <w:r w:rsidRPr="00C11B77">
              <w:rPr>
                <w:rFonts w:ascii="Times New Roman" w:hAnsi="Times New Roman" w:cs="Times New Roman"/>
                <w:sz w:val="28"/>
                <w:szCs w:val="28"/>
              </w:rPr>
              <w:t>System Analysis</w:t>
            </w:r>
          </w:p>
        </w:tc>
      </w:tr>
      <w:tr w:rsidR="0004249B" w:rsidRPr="00C11B77" w14:paraId="4219D400" w14:textId="77777777" w:rsidTr="0004249B">
        <w:tc>
          <w:tcPr>
            <w:cnfStyle w:val="001000000000" w:firstRow="0" w:lastRow="0" w:firstColumn="1" w:lastColumn="0" w:oddVBand="0" w:evenVBand="0" w:oddHBand="0" w:evenHBand="0" w:firstRowFirstColumn="0" w:firstRowLastColumn="0" w:lastRowFirstColumn="0" w:lastRowLastColumn="0"/>
            <w:tcW w:w="846" w:type="dxa"/>
          </w:tcPr>
          <w:p w14:paraId="562BDEBD" w14:textId="77777777" w:rsidR="0004249B" w:rsidRPr="00C11B77" w:rsidRDefault="0004249B" w:rsidP="0061448A">
            <w:pPr>
              <w:rPr>
                <w:rFonts w:ascii="Times New Roman" w:hAnsi="Times New Roman" w:cs="Times New Roman"/>
                <w:b w:val="0"/>
                <w:bCs w:val="0"/>
                <w:sz w:val="28"/>
                <w:szCs w:val="28"/>
              </w:rPr>
            </w:pPr>
          </w:p>
        </w:tc>
        <w:tc>
          <w:tcPr>
            <w:tcW w:w="8170" w:type="dxa"/>
          </w:tcPr>
          <w:p w14:paraId="6C0CCCCD" w14:textId="77777777" w:rsidR="0004249B" w:rsidRPr="00C11B77" w:rsidRDefault="0004249B" w:rsidP="006144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11B77">
              <w:rPr>
                <w:rFonts w:ascii="Times New Roman" w:hAnsi="Times New Roman" w:cs="Times New Roman"/>
                <w:sz w:val="28"/>
                <w:szCs w:val="28"/>
              </w:rPr>
              <w:t>2.2</w:t>
            </w:r>
            <w:r>
              <w:rPr>
                <w:rFonts w:ascii="Times New Roman" w:hAnsi="Times New Roman" w:cs="Times New Roman"/>
                <w:sz w:val="28"/>
                <w:szCs w:val="28"/>
              </w:rPr>
              <w:t xml:space="preserve"> </w:t>
            </w:r>
            <w:r w:rsidRPr="00C11B77">
              <w:rPr>
                <w:rFonts w:ascii="Times New Roman" w:hAnsi="Times New Roman" w:cs="Times New Roman"/>
                <w:sz w:val="28"/>
                <w:szCs w:val="28"/>
              </w:rPr>
              <w:t>Proposed System</w:t>
            </w:r>
          </w:p>
        </w:tc>
      </w:tr>
      <w:tr w:rsidR="0004249B" w:rsidRPr="00C11B77" w14:paraId="744A8D15" w14:textId="77777777" w:rsidTr="0004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3E6E3D5" w14:textId="77777777" w:rsidR="0004249B" w:rsidRPr="00C11B77" w:rsidRDefault="0004249B" w:rsidP="0061448A">
            <w:pPr>
              <w:rPr>
                <w:rFonts w:ascii="Times New Roman" w:hAnsi="Times New Roman" w:cs="Times New Roman"/>
                <w:b w:val="0"/>
                <w:bCs w:val="0"/>
                <w:sz w:val="28"/>
                <w:szCs w:val="28"/>
              </w:rPr>
            </w:pPr>
            <w:r w:rsidRPr="00C11B77">
              <w:rPr>
                <w:rFonts w:ascii="Times New Roman" w:hAnsi="Times New Roman" w:cs="Times New Roman"/>
                <w:sz w:val="28"/>
                <w:szCs w:val="28"/>
              </w:rPr>
              <w:t>3</w:t>
            </w:r>
          </w:p>
        </w:tc>
        <w:tc>
          <w:tcPr>
            <w:tcW w:w="8170" w:type="dxa"/>
          </w:tcPr>
          <w:p w14:paraId="7BBF486E" w14:textId="77777777" w:rsidR="0004249B" w:rsidRPr="00C11B77" w:rsidRDefault="0004249B" w:rsidP="006144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11B77">
              <w:rPr>
                <w:rFonts w:ascii="Times New Roman" w:hAnsi="Times New Roman" w:cs="Times New Roman"/>
                <w:sz w:val="28"/>
                <w:szCs w:val="28"/>
              </w:rPr>
              <w:t>System Specifications</w:t>
            </w:r>
          </w:p>
        </w:tc>
      </w:tr>
      <w:tr w:rsidR="0004249B" w:rsidRPr="00C11B77" w14:paraId="28FA0BCE" w14:textId="77777777" w:rsidTr="0004249B">
        <w:tc>
          <w:tcPr>
            <w:cnfStyle w:val="001000000000" w:firstRow="0" w:lastRow="0" w:firstColumn="1" w:lastColumn="0" w:oddVBand="0" w:evenVBand="0" w:oddHBand="0" w:evenHBand="0" w:firstRowFirstColumn="0" w:firstRowLastColumn="0" w:lastRowFirstColumn="0" w:lastRowLastColumn="0"/>
            <w:tcW w:w="846" w:type="dxa"/>
          </w:tcPr>
          <w:p w14:paraId="6B1358D6" w14:textId="77777777" w:rsidR="0004249B" w:rsidRPr="00C11B77" w:rsidRDefault="0004249B" w:rsidP="0061448A">
            <w:pPr>
              <w:rPr>
                <w:rFonts w:ascii="Times New Roman" w:hAnsi="Times New Roman" w:cs="Times New Roman"/>
                <w:b w:val="0"/>
                <w:bCs w:val="0"/>
                <w:sz w:val="28"/>
                <w:szCs w:val="28"/>
              </w:rPr>
            </w:pPr>
          </w:p>
        </w:tc>
        <w:tc>
          <w:tcPr>
            <w:tcW w:w="8170" w:type="dxa"/>
          </w:tcPr>
          <w:p w14:paraId="6043ED78" w14:textId="77777777" w:rsidR="0004249B" w:rsidRPr="00C11B77" w:rsidRDefault="0004249B" w:rsidP="006144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11B77">
              <w:rPr>
                <w:rFonts w:ascii="Times New Roman" w:hAnsi="Times New Roman" w:cs="Times New Roman"/>
                <w:sz w:val="28"/>
                <w:szCs w:val="28"/>
              </w:rPr>
              <w:t>3.1</w:t>
            </w:r>
            <w:r>
              <w:rPr>
                <w:rFonts w:ascii="Times New Roman" w:hAnsi="Times New Roman" w:cs="Times New Roman"/>
                <w:sz w:val="28"/>
                <w:szCs w:val="28"/>
              </w:rPr>
              <w:t xml:space="preserve"> </w:t>
            </w:r>
            <w:r w:rsidRPr="00C11B77">
              <w:rPr>
                <w:rFonts w:ascii="Times New Roman" w:hAnsi="Times New Roman" w:cs="Times New Roman"/>
                <w:sz w:val="28"/>
                <w:szCs w:val="28"/>
              </w:rPr>
              <w:t>Hardware Requirements:</w:t>
            </w:r>
          </w:p>
        </w:tc>
      </w:tr>
      <w:tr w:rsidR="0004249B" w:rsidRPr="00C11B77" w14:paraId="2BAD6B41" w14:textId="77777777" w:rsidTr="0004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BA3B74E" w14:textId="77777777" w:rsidR="0004249B" w:rsidRPr="00C11B77" w:rsidRDefault="0004249B" w:rsidP="0061448A">
            <w:pPr>
              <w:rPr>
                <w:rFonts w:ascii="Times New Roman" w:hAnsi="Times New Roman" w:cs="Times New Roman"/>
                <w:b w:val="0"/>
                <w:bCs w:val="0"/>
                <w:sz w:val="28"/>
                <w:szCs w:val="28"/>
              </w:rPr>
            </w:pPr>
          </w:p>
        </w:tc>
        <w:tc>
          <w:tcPr>
            <w:tcW w:w="8170" w:type="dxa"/>
          </w:tcPr>
          <w:p w14:paraId="72BBDA2A" w14:textId="77777777" w:rsidR="0004249B" w:rsidRPr="00C11B77" w:rsidRDefault="0004249B" w:rsidP="006144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11B77">
              <w:rPr>
                <w:rFonts w:ascii="Times New Roman" w:hAnsi="Times New Roman" w:cs="Times New Roman"/>
                <w:sz w:val="28"/>
                <w:szCs w:val="28"/>
              </w:rPr>
              <w:t>3.2</w:t>
            </w:r>
            <w:r>
              <w:rPr>
                <w:rFonts w:ascii="Times New Roman" w:hAnsi="Times New Roman" w:cs="Times New Roman"/>
                <w:sz w:val="28"/>
                <w:szCs w:val="28"/>
              </w:rPr>
              <w:t xml:space="preserve"> </w:t>
            </w:r>
            <w:r w:rsidRPr="00C11B77">
              <w:rPr>
                <w:rFonts w:ascii="Times New Roman" w:hAnsi="Times New Roman" w:cs="Times New Roman"/>
                <w:sz w:val="28"/>
                <w:szCs w:val="28"/>
              </w:rPr>
              <w:t>Software Requirements:</w:t>
            </w:r>
          </w:p>
        </w:tc>
      </w:tr>
      <w:tr w:rsidR="0004249B" w:rsidRPr="00C11B77" w14:paraId="0966BDA3" w14:textId="77777777" w:rsidTr="0004249B">
        <w:tc>
          <w:tcPr>
            <w:cnfStyle w:val="001000000000" w:firstRow="0" w:lastRow="0" w:firstColumn="1" w:lastColumn="0" w:oddVBand="0" w:evenVBand="0" w:oddHBand="0" w:evenHBand="0" w:firstRowFirstColumn="0" w:firstRowLastColumn="0" w:lastRowFirstColumn="0" w:lastRowLastColumn="0"/>
            <w:tcW w:w="846" w:type="dxa"/>
          </w:tcPr>
          <w:p w14:paraId="36F868F7" w14:textId="77777777" w:rsidR="0004249B" w:rsidRPr="00C11B77" w:rsidRDefault="0004249B" w:rsidP="0061448A">
            <w:pPr>
              <w:rPr>
                <w:rFonts w:ascii="Times New Roman" w:hAnsi="Times New Roman" w:cs="Times New Roman"/>
                <w:b w:val="0"/>
                <w:bCs w:val="0"/>
                <w:sz w:val="28"/>
                <w:szCs w:val="28"/>
              </w:rPr>
            </w:pPr>
            <w:r w:rsidRPr="00C11B77">
              <w:rPr>
                <w:rFonts w:ascii="Times New Roman" w:hAnsi="Times New Roman" w:cs="Times New Roman"/>
                <w:sz w:val="28"/>
                <w:szCs w:val="28"/>
              </w:rPr>
              <w:t>4</w:t>
            </w:r>
          </w:p>
        </w:tc>
        <w:tc>
          <w:tcPr>
            <w:tcW w:w="8170" w:type="dxa"/>
          </w:tcPr>
          <w:p w14:paraId="72DFA917" w14:textId="77777777" w:rsidR="0004249B" w:rsidRPr="00C11B77" w:rsidRDefault="0004249B" w:rsidP="006144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11B77">
              <w:rPr>
                <w:rFonts w:ascii="Times New Roman" w:hAnsi="Times New Roman" w:cs="Times New Roman"/>
                <w:sz w:val="28"/>
                <w:szCs w:val="28"/>
              </w:rPr>
              <w:t>Design</w:t>
            </w:r>
          </w:p>
        </w:tc>
      </w:tr>
      <w:tr w:rsidR="0004249B" w:rsidRPr="00C11B77" w14:paraId="35962D21" w14:textId="77777777" w:rsidTr="0004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85C771" w14:textId="77777777" w:rsidR="0004249B" w:rsidRPr="00C11B77" w:rsidRDefault="0004249B" w:rsidP="0061448A">
            <w:pPr>
              <w:rPr>
                <w:rFonts w:ascii="Times New Roman" w:hAnsi="Times New Roman" w:cs="Times New Roman"/>
                <w:b w:val="0"/>
                <w:bCs w:val="0"/>
                <w:sz w:val="28"/>
                <w:szCs w:val="28"/>
              </w:rPr>
            </w:pPr>
            <w:r w:rsidRPr="00C11B77">
              <w:rPr>
                <w:rFonts w:ascii="Times New Roman" w:hAnsi="Times New Roman" w:cs="Times New Roman"/>
                <w:sz w:val="28"/>
                <w:szCs w:val="28"/>
              </w:rPr>
              <w:t>5</w:t>
            </w:r>
          </w:p>
        </w:tc>
        <w:tc>
          <w:tcPr>
            <w:tcW w:w="8170" w:type="dxa"/>
          </w:tcPr>
          <w:p w14:paraId="384120DA" w14:textId="77777777" w:rsidR="0004249B" w:rsidRPr="00C11B77" w:rsidRDefault="0004249B" w:rsidP="006144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11B77">
              <w:rPr>
                <w:rFonts w:ascii="Times New Roman" w:hAnsi="Times New Roman" w:cs="Times New Roman"/>
                <w:sz w:val="28"/>
                <w:szCs w:val="28"/>
              </w:rPr>
              <w:t>Module</w:t>
            </w:r>
          </w:p>
        </w:tc>
      </w:tr>
      <w:tr w:rsidR="0004249B" w:rsidRPr="00C11B77" w14:paraId="05A7D2AE" w14:textId="77777777" w:rsidTr="0004249B">
        <w:tc>
          <w:tcPr>
            <w:cnfStyle w:val="001000000000" w:firstRow="0" w:lastRow="0" w:firstColumn="1" w:lastColumn="0" w:oddVBand="0" w:evenVBand="0" w:oddHBand="0" w:evenHBand="0" w:firstRowFirstColumn="0" w:firstRowLastColumn="0" w:lastRowFirstColumn="0" w:lastRowLastColumn="0"/>
            <w:tcW w:w="846" w:type="dxa"/>
          </w:tcPr>
          <w:p w14:paraId="5D4E0DF9" w14:textId="77777777" w:rsidR="0004249B" w:rsidRPr="00C11B77" w:rsidRDefault="0004249B" w:rsidP="0061448A">
            <w:pPr>
              <w:rPr>
                <w:rFonts w:ascii="Times New Roman" w:hAnsi="Times New Roman" w:cs="Times New Roman"/>
                <w:b w:val="0"/>
                <w:bCs w:val="0"/>
                <w:sz w:val="28"/>
                <w:szCs w:val="28"/>
              </w:rPr>
            </w:pPr>
          </w:p>
        </w:tc>
        <w:tc>
          <w:tcPr>
            <w:tcW w:w="8170" w:type="dxa"/>
          </w:tcPr>
          <w:p w14:paraId="167AF222" w14:textId="77777777" w:rsidR="0004249B" w:rsidRPr="00C11B77" w:rsidRDefault="0004249B" w:rsidP="006144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11B77">
              <w:rPr>
                <w:rFonts w:ascii="Times New Roman" w:hAnsi="Times New Roman" w:cs="Times New Roman"/>
                <w:sz w:val="28"/>
                <w:szCs w:val="28"/>
              </w:rPr>
              <w:t>5.1.1 Admin Module:</w:t>
            </w:r>
          </w:p>
        </w:tc>
      </w:tr>
      <w:tr w:rsidR="0004249B" w:rsidRPr="00C11B77" w14:paraId="3C0206CE" w14:textId="77777777" w:rsidTr="0004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24A05E6" w14:textId="77777777" w:rsidR="0004249B" w:rsidRPr="00C11B77" w:rsidRDefault="0004249B" w:rsidP="0061448A">
            <w:pPr>
              <w:rPr>
                <w:rFonts w:ascii="Times New Roman" w:hAnsi="Times New Roman" w:cs="Times New Roman"/>
                <w:b w:val="0"/>
                <w:bCs w:val="0"/>
                <w:sz w:val="28"/>
                <w:szCs w:val="28"/>
              </w:rPr>
            </w:pPr>
          </w:p>
        </w:tc>
        <w:tc>
          <w:tcPr>
            <w:tcW w:w="8170" w:type="dxa"/>
          </w:tcPr>
          <w:p w14:paraId="3CD1143C" w14:textId="77777777" w:rsidR="0004249B" w:rsidRPr="00C11B77" w:rsidRDefault="0004249B" w:rsidP="0061448A">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11B77">
              <w:rPr>
                <w:rFonts w:ascii="Times New Roman" w:hAnsi="Times New Roman" w:cs="Times New Roman"/>
                <w:sz w:val="28"/>
                <w:szCs w:val="28"/>
              </w:rPr>
              <w:t>5.1.2 Instructor Module:</w:t>
            </w:r>
          </w:p>
        </w:tc>
      </w:tr>
      <w:tr w:rsidR="0004249B" w:rsidRPr="00C11B77" w14:paraId="7E490569" w14:textId="77777777" w:rsidTr="0004249B">
        <w:tc>
          <w:tcPr>
            <w:cnfStyle w:val="001000000000" w:firstRow="0" w:lastRow="0" w:firstColumn="1" w:lastColumn="0" w:oddVBand="0" w:evenVBand="0" w:oddHBand="0" w:evenHBand="0" w:firstRowFirstColumn="0" w:firstRowLastColumn="0" w:lastRowFirstColumn="0" w:lastRowLastColumn="0"/>
            <w:tcW w:w="846" w:type="dxa"/>
          </w:tcPr>
          <w:p w14:paraId="34CBF1D7" w14:textId="77777777" w:rsidR="0004249B" w:rsidRPr="00C11B77" w:rsidRDefault="0004249B" w:rsidP="0061448A">
            <w:pPr>
              <w:rPr>
                <w:rFonts w:ascii="Times New Roman" w:hAnsi="Times New Roman" w:cs="Times New Roman"/>
                <w:b w:val="0"/>
                <w:bCs w:val="0"/>
                <w:sz w:val="28"/>
                <w:szCs w:val="28"/>
              </w:rPr>
            </w:pPr>
          </w:p>
        </w:tc>
        <w:tc>
          <w:tcPr>
            <w:tcW w:w="8170" w:type="dxa"/>
          </w:tcPr>
          <w:p w14:paraId="0F099941" w14:textId="77777777" w:rsidR="0004249B" w:rsidRPr="00C11B77" w:rsidRDefault="0004249B" w:rsidP="0061448A">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11B77">
              <w:rPr>
                <w:rFonts w:ascii="Times New Roman" w:hAnsi="Times New Roman" w:cs="Times New Roman"/>
                <w:sz w:val="28"/>
                <w:szCs w:val="28"/>
              </w:rPr>
              <w:t>5.1.3 Student Module:</w:t>
            </w:r>
          </w:p>
        </w:tc>
      </w:tr>
      <w:tr w:rsidR="0004249B" w:rsidRPr="00C11B77" w14:paraId="55A56018" w14:textId="77777777" w:rsidTr="0004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619331" w14:textId="77777777" w:rsidR="0004249B" w:rsidRPr="00C11B77" w:rsidRDefault="0004249B" w:rsidP="0061448A">
            <w:pPr>
              <w:rPr>
                <w:rFonts w:ascii="Times New Roman" w:hAnsi="Times New Roman" w:cs="Times New Roman"/>
                <w:b w:val="0"/>
                <w:bCs w:val="0"/>
                <w:sz w:val="28"/>
                <w:szCs w:val="28"/>
              </w:rPr>
            </w:pPr>
            <w:r w:rsidRPr="00C11B77">
              <w:rPr>
                <w:rFonts w:ascii="Times New Roman" w:hAnsi="Times New Roman" w:cs="Times New Roman"/>
                <w:sz w:val="28"/>
                <w:szCs w:val="28"/>
              </w:rPr>
              <w:t>6</w:t>
            </w:r>
          </w:p>
        </w:tc>
        <w:tc>
          <w:tcPr>
            <w:tcW w:w="8170" w:type="dxa"/>
          </w:tcPr>
          <w:p w14:paraId="045896FF" w14:textId="77777777" w:rsidR="0004249B" w:rsidRPr="00C11B77" w:rsidRDefault="0004249B" w:rsidP="0061448A">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11B77">
              <w:rPr>
                <w:rFonts w:ascii="Times New Roman" w:hAnsi="Times New Roman" w:cs="Times New Roman"/>
                <w:sz w:val="28"/>
                <w:szCs w:val="28"/>
              </w:rPr>
              <w:t>Tools And Technologies</w:t>
            </w:r>
          </w:p>
        </w:tc>
      </w:tr>
      <w:tr w:rsidR="0004249B" w:rsidRPr="00C11B77" w14:paraId="06C06679" w14:textId="77777777" w:rsidTr="0004249B">
        <w:tc>
          <w:tcPr>
            <w:cnfStyle w:val="001000000000" w:firstRow="0" w:lastRow="0" w:firstColumn="1" w:lastColumn="0" w:oddVBand="0" w:evenVBand="0" w:oddHBand="0" w:evenHBand="0" w:firstRowFirstColumn="0" w:firstRowLastColumn="0" w:lastRowFirstColumn="0" w:lastRowLastColumn="0"/>
            <w:tcW w:w="846" w:type="dxa"/>
          </w:tcPr>
          <w:p w14:paraId="4464600B" w14:textId="77777777" w:rsidR="0004249B" w:rsidRPr="00C11B77" w:rsidRDefault="0004249B" w:rsidP="0061448A">
            <w:pPr>
              <w:rPr>
                <w:rFonts w:ascii="Times New Roman" w:hAnsi="Times New Roman" w:cs="Times New Roman"/>
                <w:b w:val="0"/>
                <w:bCs w:val="0"/>
                <w:sz w:val="28"/>
                <w:szCs w:val="28"/>
              </w:rPr>
            </w:pPr>
          </w:p>
        </w:tc>
        <w:tc>
          <w:tcPr>
            <w:tcW w:w="8170" w:type="dxa"/>
          </w:tcPr>
          <w:p w14:paraId="59C57257" w14:textId="77777777" w:rsidR="0004249B" w:rsidRPr="00C11B77" w:rsidRDefault="0004249B" w:rsidP="0061448A">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11B77">
              <w:rPr>
                <w:rFonts w:ascii="Times New Roman" w:hAnsi="Times New Roman" w:cs="Times New Roman"/>
                <w:sz w:val="28"/>
                <w:szCs w:val="28"/>
              </w:rPr>
              <w:t xml:space="preserve">6.1 Overview </w:t>
            </w:r>
            <w:proofErr w:type="gramStart"/>
            <w:r w:rsidRPr="00C11B77">
              <w:rPr>
                <w:rFonts w:ascii="Times New Roman" w:hAnsi="Times New Roman" w:cs="Times New Roman"/>
                <w:sz w:val="28"/>
                <w:szCs w:val="28"/>
              </w:rPr>
              <w:t>Of</w:t>
            </w:r>
            <w:proofErr w:type="gramEnd"/>
            <w:r w:rsidRPr="00C11B77">
              <w:rPr>
                <w:rFonts w:ascii="Times New Roman" w:hAnsi="Times New Roman" w:cs="Times New Roman"/>
                <w:sz w:val="28"/>
                <w:szCs w:val="28"/>
              </w:rPr>
              <w:t xml:space="preserve"> Technologies</w:t>
            </w:r>
          </w:p>
        </w:tc>
      </w:tr>
      <w:tr w:rsidR="0004249B" w:rsidRPr="00C11B77" w14:paraId="2EF6728D" w14:textId="77777777" w:rsidTr="0004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E27F4E5" w14:textId="77777777" w:rsidR="0004249B" w:rsidRPr="00C11B77" w:rsidRDefault="0004249B" w:rsidP="0061448A">
            <w:pPr>
              <w:rPr>
                <w:rFonts w:ascii="Times New Roman" w:hAnsi="Times New Roman" w:cs="Times New Roman"/>
                <w:b w:val="0"/>
                <w:bCs w:val="0"/>
                <w:sz w:val="28"/>
                <w:szCs w:val="28"/>
              </w:rPr>
            </w:pPr>
            <w:r w:rsidRPr="00C11B77">
              <w:rPr>
                <w:rFonts w:ascii="Times New Roman" w:hAnsi="Times New Roman" w:cs="Times New Roman"/>
                <w:sz w:val="28"/>
                <w:szCs w:val="28"/>
              </w:rPr>
              <w:t>7</w:t>
            </w:r>
          </w:p>
        </w:tc>
        <w:tc>
          <w:tcPr>
            <w:tcW w:w="8170" w:type="dxa"/>
          </w:tcPr>
          <w:p w14:paraId="7DEAACDC" w14:textId="77777777" w:rsidR="0004249B" w:rsidRPr="00C11B77" w:rsidRDefault="0004249B" w:rsidP="0061448A">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11B77">
              <w:rPr>
                <w:rFonts w:ascii="Times New Roman" w:hAnsi="Times New Roman" w:cs="Times New Roman"/>
                <w:sz w:val="28"/>
                <w:szCs w:val="28"/>
              </w:rPr>
              <w:t>Data Dictionary</w:t>
            </w:r>
          </w:p>
        </w:tc>
      </w:tr>
      <w:tr w:rsidR="0004249B" w:rsidRPr="00C11B77" w14:paraId="1960BFC0" w14:textId="77777777" w:rsidTr="0004249B">
        <w:tc>
          <w:tcPr>
            <w:cnfStyle w:val="001000000000" w:firstRow="0" w:lastRow="0" w:firstColumn="1" w:lastColumn="0" w:oddVBand="0" w:evenVBand="0" w:oddHBand="0" w:evenHBand="0" w:firstRowFirstColumn="0" w:firstRowLastColumn="0" w:lastRowFirstColumn="0" w:lastRowLastColumn="0"/>
            <w:tcW w:w="846" w:type="dxa"/>
          </w:tcPr>
          <w:p w14:paraId="3F95642A" w14:textId="77777777" w:rsidR="0004249B" w:rsidRPr="00C11B77" w:rsidRDefault="0004249B" w:rsidP="0061448A">
            <w:pPr>
              <w:rPr>
                <w:rFonts w:ascii="Times New Roman" w:hAnsi="Times New Roman" w:cs="Times New Roman"/>
                <w:b w:val="0"/>
                <w:bCs w:val="0"/>
                <w:sz w:val="28"/>
                <w:szCs w:val="28"/>
              </w:rPr>
            </w:pPr>
            <w:r w:rsidRPr="00C11B77">
              <w:rPr>
                <w:rFonts w:ascii="Times New Roman" w:hAnsi="Times New Roman" w:cs="Times New Roman"/>
                <w:sz w:val="28"/>
                <w:szCs w:val="28"/>
              </w:rPr>
              <w:t>8</w:t>
            </w:r>
          </w:p>
        </w:tc>
        <w:tc>
          <w:tcPr>
            <w:tcW w:w="8170" w:type="dxa"/>
          </w:tcPr>
          <w:p w14:paraId="61306A09" w14:textId="77777777" w:rsidR="0004249B" w:rsidRPr="00C11B77" w:rsidRDefault="0004249B" w:rsidP="0061448A">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11B77">
              <w:rPr>
                <w:rFonts w:ascii="Times New Roman" w:hAnsi="Times New Roman" w:cs="Times New Roman"/>
                <w:sz w:val="28"/>
                <w:szCs w:val="28"/>
              </w:rPr>
              <w:t>Feasibility Study</w:t>
            </w:r>
          </w:p>
        </w:tc>
      </w:tr>
      <w:tr w:rsidR="0004249B" w:rsidRPr="00C11B77" w14:paraId="4CF721F0" w14:textId="77777777" w:rsidTr="0004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FA8F27B" w14:textId="77777777" w:rsidR="0004249B" w:rsidRPr="00C11B77" w:rsidRDefault="0004249B" w:rsidP="0061448A">
            <w:pPr>
              <w:rPr>
                <w:rFonts w:ascii="Times New Roman" w:hAnsi="Times New Roman" w:cs="Times New Roman"/>
                <w:b w:val="0"/>
                <w:bCs w:val="0"/>
                <w:sz w:val="28"/>
                <w:szCs w:val="28"/>
              </w:rPr>
            </w:pPr>
            <w:r w:rsidRPr="00C11B77">
              <w:rPr>
                <w:rFonts w:ascii="Times New Roman" w:hAnsi="Times New Roman" w:cs="Times New Roman"/>
                <w:sz w:val="28"/>
                <w:szCs w:val="28"/>
              </w:rPr>
              <w:t>9</w:t>
            </w:r>
          </w:p>
        </w:tc>
        <w:tc>
          <w:tcPr>
            <w:tcW w:w="8170" w:type="dxa"/>
          </w:tcPr>
          <w:p w14:paraId="7F6B2854" w14:textId="77777777" w:rsidR="0004249B" w:rsidRPr="00C11B77" w:rsidRDefault="0004249B" w:rsidP="0061448A">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11B77">
              <w:rPr>
                <w:rFonts w:ascii="Times New Roman" w:hAnsi="Times New Roman" w:cs="Times New Roman"/>
                <w:sz w:val="28"/>
                <w:szCs w:val="28"/>
              </w:rPr>
              <w:t>Implementation</w:t>
            </w:r>
          </w:p>
        </w:tc>
      </w:tr>
      <w:tr w:rsidR="0004249B" w:rsidRPr="00C11B77" w14:paraId="4306E1B2" w14:textId="77777777" w:rsidTr="0004249B">
        <w:tc>
          <w:tcPr>
            <w:cnfStyle w:val="001000000000" w:firstRow="0" w:lastRow="0" w:firstColumn="1" w:lastColumn="0" w:oddVBand="0" w:evenVBand="0" w:oddHBand="0" w:evenHBand="0" w:firstRowFirstColumn="0" w:firstRowLastColumn="0" w:lastRowFirstColumn="0" w:lastRowLastColumn="0"/>
            <w:tcW w:w="846" w:type="dxa"/>
          </w:tcPr>
          <w:p w14:paraId="3FDDE51B" w14:textId="77777777" w:rsidR="0004249B" w:rsidRPr="00C11B77" w:rsidRDefault="0004249B" w:rsidP="0061448A">
            <w:pPr>
              <w:rPr>
                <w:rFonts w:ascii="Times New Roman" w:hAnsi="Times New Roman" w:cs="Times New Roman"/>
                <w:b w:val="0"/>
                <w:bCs w:val="0"/>
                <w:sz w:val="28"/>
                <w:szCs w:val="28"/>
              </w:rPr>
            </w:pPr>
            <w:r w:rsidRPr="00C11B77">
              <w:rPr>
                <w:rFonts w:ascii="Times New Roman" w:hAnsi="Times New Roman" w:cs="Times New Roman"/>
                <w:sz w:val="28"/>
                <w:szCs w:val="28"/>
              </w:rPr>
              <w:t>10</w:t>
            </w:r>
          </w:p>
        </w:tc>
        <w:tc>
          <w:tcPr>
            <w:tcW w:w="8170" w:type="dxa"/>
          </w:tcPr>
          <w:p w14:paraId="3EAB0C62" w14:textId="77777777" w:rsidR="0004249B" w:rsidRPr="00C11B77" w:rsidRDefault="0004249B" w:rsidP="0061448A">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11B77">
              <w:rPr>
                <w:rFonts w:ascii="Times New Roman" w:hAnsi="Times New Roman" w:cs="Times New Roman"/>
                <w:sz w:val="28"/>
                <w:szCs w:val="28"/>
              </w:rPr>
              <w:t>Testing</w:t>
            </w:r>
          </w:p>
        </w:tc>
      </w:tr>
      <w:tr w:rsidR="0004249B" w:rsidRPr="00C11B77" w14:paraId="4BCB54BE" w14:textId="77777777" w:rsidTr="0004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A0D3830" w14:textId="77777777" w:rsidR="0004249B" w:rsidRPr="00C11B77" w:rsidRDefault="0004249B" w:rsidP="0061448A">
            <w:pPr>
              <w:rPr>
                <w:rFonts w:ascii="Times New Roman" w:hAnsi="Times New Roman" w:cs="Times New Roman"/>
                <w:b w:val="0"/>
                <w:bCs w:val="0"/>
                <w:sz w:val="28"/>
                <w:szCs w:val="28"/>
              </w:rPr>
            </w:pPr>
            <w:r w:rsidRPr="00C11B77">
              <w:rPr>
                <w:rFonts w:ascii="Times New Roman" w:hAnsi="Times New Roman" w:cs="Times New Roman"/>
                <w:sz w:val="28"/>
                <w:szCs w:val="28"/>
              </w:rPr>
              <w:t>11</w:t>
            </w:r>
          </w:p>
        </w:tc>
        <w:tc>
          <w:tcPr>
            <w:tcW w:w="8170" w:type="dxa"/>
          </w:tcPr>
          <w:p w14:paraId="68317110" w14:textId="77777777" w:rsidR="0004249B" w:rsidRPr="00C11B77" w:rsidRDefault="0004249B" w:rsidP="0061448A">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11B77">
              <w:rPr>
                <w:rFonts w:ascii="Times New Roman" w:hAnsi="Times New Roman" w:cs="Times New Roman"/>
                <w:sz w:val="28"/>
                <w:szCs w:val="28"/>
              </w:rPr>
              <w:t>Screenshots</w:t>
            </w:r>
          </w:p>
        </w:tc>
      </w:tr>
      <w:tr w:rsidR="0004249B" w:rsidRPr="00C11B77" w14:paraId="0ADF08C4" w14:textId="77777777" w:rsidTr="0004249B">
        <w:tc>
          <w:tcPr>
            <w:cnfStyle w:val="001000000000" w:firstRow="0" w:lastRow="0" w:firstColumn="1" w:lastColumn="0" w:oddVBand="0" w:evenVBand="0" w:oddHBand="0" w:evenHBand="0" w:firstRowFirstColumn="0" w:firstRowLastColumn="0" w:lastRowFirstColumn="0" w:lastRowLastColumn="0"/>
            <w:tcW w:w="846" w:type="dxa"/>
          </w:tcPr>
          <w:p w14:paraId="527EE65F" w14:textId="77777777" w:rsidR="0004249B" w:rsidRPr="00C11B77" w:rsidRDefault="0004249B" w:rsidP="0061448A">
            <w:pPr>
              <w:rPr>
                <w:rFonts w:ascii="Times New Roman" w:hAnsi="Times New Roman" w:cs="Times New Roman"/>
                <w:b w:val="0"/>
                <w:bCs w:val="0"/>
                <w:sz w:val="28"/>
                <w:szCs w:val="28"/>
              </w:rPr>
            </w:pPr>
            <w:r w:rsidRPr="00C11B77">
              <w:rPr>
                <w:rFonts w:ascii="Times New Roman" w:hAnsi="Times New Roman" w:cs="Times New Roman"/>
                <w:sz w:val="28"/>
                <w:szCs w:val="28"/>
              </w:rPr>
              <w:t>12</w:t>
            </w:r>
          </w:p>
        </w:tc>
        <w:tc>
          <w:tcPr>
            <w:tcW w:w="8170" w:type="dxa"/>
          </w:tcPr>
          <w:p w14:paraId="6958B32F" w14:textId="77777777" w:rsidR="0004249B" w:rsidRPr="00C11B77" w:rsidRDefault="0004249B" w:rsidP="0061448A">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11B77">
              <w:rPr>
                <w:rFonts w:ascii="Times New Roman" w:hAnsi="Times New Roman" w:cs="Times New Roman"/>
                <w:sz w:val="28"/>
                <w:szCs w:val="28"/>
              </w:rPr>
              <w:t>Future Enhancements:</w:t>
            </w:r>
          </w:p>
        </w:tc>
      </w:tr>
      <w:tr w:rsidR="0004249B" w:rsidRPr="00C11B77" w14:paraId="1479453D" w14:textId="77777777" w:rsidTr="0004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95FEFE4" w14:textId="77777777" w:rsidR="0004249B" w:rsidRPr="00C11B77" w:rsidRDefault="0004249B" w:rsidP="0061448A">
            <w:pPr>
              <w:rPr>
                <w:rFonts w:ascii="Times New Roman" w:hAnsi="Times New Roman" w:cs="Times New Roman"/>
                <w:b w:val="0"/>
                <w:bCs w:val="0"/>
                <w:sz w:val="28"/>
                <w:szCs w:val="28"/>
              </w:rPr>
            </w:pPr>
            <w:r w:rsidRPr="00C11B77">
              <w:rPr>
                <w:rFonts w:ascii="Times New Roman" w:hAnsi="Times New Roman" w:cs="Times New Roman"/>
                <w:sz w:val="28"/>
                <w:szCs w:val="28"/>
              </w:rPr>
              <w:t>13</w:t>
            </w:r>
          </w:p>
        </w:tc>
        <w:tc>
          <w:tcPr>
            <w:tcW w:w="8170" w:type="dxa"/>
          </w:tcPr>
          <w:p w14:paraId="6082C981" w14:textId="77777777" w:rsidR="0004249B" w:rsidRPr="00C11B77" w:rsidRDefault="0004249B" w:rsidP="0061448A">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11B77">
              <w:rPr>
                <w:rFonts w:ascii="Times New Roman" w:hAnsi="Times New Roman" w:cs="Times New Roman"/>
                <w:sz w:val="28"/>
                <w:szCs w:val="28"/>
              </w:rPr>
              <w:t>Bibliography</w:t>
            </w:r>
          </w:p>
        </w:tc>
      </w:tr>
    </w:tbl>
    <w:p w14:paraId="5FF10AAD" w14:textId="397C0057" w:rsidR="00F84139" w:rsidRPr="008A76AA" w:rsidRDefault="00F84139" w:rsidP="008A76AA">
      <w:pPr>
        <w:pStyle w:val="BodyText"/>
      </w:pPr>
    </w:p>
    <w:p w14:paraId="6525DD73" w14:textId="78AD686E" w:rsidR="00C736D6" w:rsidRPr="008A76AA" w:rsidRDefault="00C736D6" w:rsidP="008A76AA">
      <w:pPr>
        <w:pStyle w:val="BodyText"/>
      </w:pPr>
    </w:p>
    <w:p w14:paraId="2F8C3421" w14:textId="30B8ACAE" w:rsidR="00C736D6" w:rsidRPr="008A76AA" w:rsidRDefault="00C736D6" w:rsidP="008A76AA">
      <w:pPr>
        <w:pStyle w:val="BodyText"/>
      </w:pPr>
    </w:p>
    <w:p w14:paraId="37C56F1F" w14:textId="2C44BEEC" w:rsidR="00C736D6" w:rsidRPr="008A76AA" w:rsidRDefault="00C736D6" w:rsidP="008A76AA">
      <w:pPr>
        <w:pStyle w:val="BodyText"/>
      </w:pPr>
    </w:p>
    <w:p w14:paraId="645D2239" w14:textId="63F6D147" w:rsidR="00C736D6" w:rsidRPr="008A76AA" w:rsidRDefault="00C736D6" w:rsidP="008A76AA">
      <w:pPr>
        <w:pStyle w:val="BodyText"/>
      </w:pPr>
    </w:p>
    <w:p w14:paraId="0EC77234" w14:textId="1474ED77" w:rsidR="00C736D6" w:rsidRPr="008A76AA" w:rsidRDefault="00C736D6" w:rsidP="008A76AA">
      <w:pPr>
        <w:pStyle w:val="BodyText"/>
      </w:pPr>
    </w:p>
    <w:p w14:paraId="64C6A706" w14:textId="3402853F" w:rsidR="00C736D6" w:rsidRPr="008A76AA" w:rsidRDefault="00C736D6" w:rsidP="008A76AA">
      <w:pPr>
        <w:pStyle w:val="BodyText"/>
      </w:pPr>
    </w:p>
    <w:p w14:paraId="5FBE8339" w14:textId="2ABD0A89" w:rsidR="00C736D6" w:rsidRPr="008A76AA" w:rsidRDefault="00C736D6" w:rsidP="008A76AA">
      <w:pPr>
        <w:pStyle w:val="BodyText"/>
      </w:pPr>
    </w:p>
    <w:p w14:paraId="3149E1AB" w14:textId="7A6323ED" w:rsidR="00C736D6" w:rsidRPr="008A76AA" w:rsidRDefault="00C736D6" w:rsidP="008A76AA">
      <w:pPr>
        <w:pStyle w:val="BodyText"/>
      </w:pPr>
    </w:p>
    <w:p w14:paraId="48662DE3" w14:textId="12FB41CC" w:rsidR="00C736D6" w:rsidRPr="008A76AA" w:rsidRDefault="00C736D6" w:rsidP="008A76AA">
      <w:pPr>
        <w:pStyle w:val="BodyText"/>
      </w:pPr>
    </w:p>
    <w:p w14:paraId="4C17EAE7" w14:textId="3071402D" w:rsidR="00C736D6" w:rsidRDefault="00C736D6" w:rsidP="008A76AA">
      <w:pPr>
        <w:pStyle w:val="BodyText"/>
      </w:pPr>
    </w:p>
    <w:p w14:paraId="03B7C1F0" w14:textId="3B97C185" w:rsidR="008A76AA" w:rsidRDefault="008A76AA" w:rsidP="008A76AA">
      <w:pPr>
        <w:pStyle w:val="BodyText"/>
      </w:pPr>
    </w:p>
    <w:p w14:paraId="47E7E109" w14:textId="25B0E851" w:rsidR="008A76AA" w:rsidRDefault="008A76AA" w:rsidP="008A76AA">
      <w:pPr>
        <w:pStyle w:val="BodyText"/>
      </w:pPr>
    </w:p>
    <w:p w14:paraId="0ECD414C" w14:textId="734EBA3A" w:rsidR="008A76AA" w:rsidRDefault="008A76AA" w:rsidP="008A76AA">
      <w:pPr>
        <w:pStyle w:val="BodyText"/>
      </w:pPr>
    </w:p>
    <w:p w14:paraId="2E4B3710" w14:textId="168C1B2F" w:rsidR="008A76AA" w:rsidRDefault="008A76AA" w:rsidP="008A76AA">
      <w:pPr>
        <w:pStyle w:val="BodyText"/>
      </w:pPr>
    </w:p>
    <w:p w14:paraId="17FBA0A9" w14:textId="2B4F2AEB" w:rsidR="008A76AA" w:rsidRDefault="008A76AA" w:rsidP="008A76AA">
      <w:pPr>
        <w:pStyle w:val="BodyText"/>
      </w:pPr>
    </w:p>
    <w:p w14:paraId="172E43B4" w14:textId="64E80B0F" w:rsidR="008A76AA" w:rsidRDefault="008A76AA" w:rsidP="008A76AA">
      <w:pPr>
        <w:pStyle w:val="BodyText"/>
      </w:pPr>
    </w:p>
    <w:p w14:paraId="34FD20E8" w14:textId="6DE431AE" w:rsidR="008A76AA" w:rsidRDefault="008A76AA" w:rsidP="008A76AA">
      <w:pPr>
        <w:pStyle w:val="BodyText"/>
      </w:pPr>
    </w:p>
    <w:p w14:paraId="6652D266" w14:textId="125E8C5E" w:rsidR="008A76AA" w:rsidRDefault="008A76AA" w:rsidP="008A76AA">
      <w:pPr>
        <w:pStyle w:val="BodyText"/>
      </w:pPr>
    </w:p>
    <w:p w14:paraId="503BA88C" w14:textId="1BBDD7C1" w:rsidR="008A76AA" w:rsidRDefault="008A76AA" w:rsidP="008A76AA">
      <w:pPr>
        <w:pStyle w:val="BodyText"/>
      </w:pPr>
    </w:p>
    <w:p w14:paraId="272AB5B7" w14:textId="77777777" w:rsidR="008A76AA" w:rsidRPr="008A76AA" w:rsidRDefault="008A76AA" w:rsidP="008A76AA">
      <w:pPr>
        <w:pStyle w:val="BodyText"/>
      </w:pPr>
    </w:p>
    <w:p w14:paraId="03501C84" w14:textId="33629F0A" w:rsidR="00C736D6" w:rsidRPr="008A76AA" w:rsidRDefault="00C736D6" w:rsidP="008A76AA">
      <w:pPr>
        <w:pStyle w:val="BodyText"/>
      </w:pPr>
    </w:p>
    <w:p w14:paraId="697C071E" w14:textId="5629FB7D" w:rsidR="00C736D6" w:rsidRPr="008A76AA" w:rsidRDefault="00C736D6" w:rsidP="008A76AA">
      <w:pPr>
        <w:pStyle w:val="BodyText"/>
      </w:pPr>
    </w:p>
    <w:p w14:paraId="23A1D256" w14:textId="120F049D" w:rsidR="00C736D6" w:rsidRPr="008A76AA" w:rsidRDefault="00C736D6" w:rsidP="008A76AA">
      <w:pPr>
        <w:pStyle w:val="BodyText"/>
      </w:pPr>
    </w:p>
    <w:p w14:paraId="6530A691" w14:textId="1672F6F9" w:rsidR="00C736D6" w:rsidRPr="008A76AA" w:rsidRDefault="00C736D6" w:rsidP="008A76AA">
      <w:pPr>
        <w:pStyle w:val="BodyText"/>
      </w:pPr>
    </w:p>
    <w:p w14:paraId="53797051" w14:textId="74D6C6AA" w:rsidR="00C736D6" w:rsidRPr="008A76AA" w:rsidRDefault="00C736D6" w:rsidP="008A76AA">
      <w:pPr>
        <w:pStyle w:val="BodyText"/>
      </w:pPr>
    </w:p>
    <w:p w14:paraId="6E904F88" w14:textId="31480447" w:rsidR="00C736D6" w:rsidRPr="008A76AA" w:rsidRDefault="00C736D6" w:rsidP="008A76AA">
      <w:pPr>
        <w:pStyle w:val="BodyText"/>
      </w:pPr>
    </w:p>
    <w:p w14:paraId="32D8D29D" w14:textId="43149B10" w:rsidR="00C736D6" w:rsidRPr="008A76AA" w:rsidRDefault="00C736D6" w:rsidP="008A76AA">
      <w:pPr>
        <w:pStyle w:val="BodyText"/>
      </w:pPr>
    </w:p>
    <w:p w14:paraId="088DA057" w14:textId="3C4CCFD2" w:rsidR="00C736D6" w:rsidRPr="008A76AA" w:rsidRDefault="00C736D6" w:rsidP="008A76AA">
      <w:pPr>
        <w:pStyle w:val="BodyText"/>
      </w:pPr>
    </w:p>
    <w:p w14:paraId="2D71CB28" w14:textId="018B93B4" w:rsidR="00C736D6" w:rsidRPr="008A76AA" w:rsidRDefault="00C736D6" w:rsidP="008A76AA">
      <w:pPr>
        <w:pStyle w:val="BodyText"/>
      </w:pPr>
    </w:p>
    <w:p w14:paraId="213BE64D" w14:textId="060C80DE" w:rsidR="00C736D6" w:rsidRPr="008A76AA" w:rsidRDefault="00C736D6" w:rsidP="008A76AA">
      <w:pPr>
        <w:pStyle w:val="BodyText"/>
        <w:numPr>
          <w:ilvl w:val="0"/>
          <w:numId w:val="25"/>
        </w:numPr>
        <w:rPr>
          <w:rFonts w:ascii="Times New Roman" w:hAnsi="Times New Roman" w:cs="Times New Roman"/>
          <w:b/>
          <w:bCs/>
          <w:sz w:val="36"/>
          <w:szCs w:val="36"/>
        </w:rPr>
      </w:pPr>
      <w:r w:rsidRPr="008A76AA">
        <w:rPr>
          <w:rFonts w:ascii="Times New Roman" w:hAnsi="Times New Roman" w:cs="Times New Roman"/>
          <w:b/>
          <w:bCs/>
          <w:sz w:val="36"/>
          <w:szCs w:val="36"/>
        </w:rPr>
        <w:t>INTRODUCTION</w:t>
      </w:r>
    </w:p>
    <w:p w14:paraId="28B86731" w14:textId="77777777" w:rsidR="008A76AA" w:rsidRPr="008A76AA" w:rsidRDefault="008A76AA" w:rsidP="008A76AA">
      <w:pPr>
        <w:pStyle w:val="BodyText"/>
        <w:ind w:left="360"/>
        <w:rPr>
          <w:sz w:val="36"/>
          <w:szCs w:val="36"/>
        </w:rPr>
      </w:pPr>
    </w:p>
    <w:p w14:paraId="657D1F84" w14:textId="3AEF62A0" w:rsidR="00C736D6" w:rsidRDefault="00C736D6" w:rsidP="008A76AA">
      <w:pPr>
        <w:pStyle w:val="BodyText"/>
        <w:jc w:val="both"/>
        <w:rPr>
          <w:rFonts w:ascii="Times New Roman" w:hAnsi="Times New Roman" w:cs="Times New Roman"/>
          <w:sz w:val="28"/>
          <w:szCs w:val="28"/>
        </w:rPr>
      </w:pPr>
      <w:r w:rsidRPr="008A76AA">
        <w:rPr>
          <w:rFonts w:ascii="Times New Roman" w:hAnsi="Times New Roman" w:cs="Times New Roman"/>
          <w:color w:val="000000"/>
          <w:sz w:val="28"/>
          <w:szCs w:val="28"/>
        </w:rPr>
        <w:t>On-line examinations contents providers to focus on creating effective assessment questions and focusing on exam’s feedback delivery to students. In the paper we present techniques that are pertinent to the elements of assessment process: answers submission, computerized grading, and feedback after submission.</w:t>
      </w:r>
      <w:r w:rsidRPr="008A76AA">
        <w:rPr>
          <w:rFonts w:ascii="Times New Roman" w:hAnsi="Times New Roman" w:cs="Times New Roman"/>
          <w:sz w:val="28"/>
          <w:szCs w:val="28"/>
        </w:rPr>
        <w:t xml:space="preserve">    </w:t>
      </w:r>
    </w:p>
    <w:p w14:paraId="0CA75CBC" w14:textId="77777777" w:rsidR="008A76AA" w:rsidRPr="008A76AA" w:rsidRDefault="008A76AA" w:rsidP="008A76AA">
      <w:pPr>
        <w:pStyle w:val="BodyText"/>
        <w:jc w:val="both"/>
        <w:rPr>
          <w:rFonts w:ascii="Times New Roman" w:hAnsi="Times New Roman" w:cs="Times New Roman"/>
          <w:sz w:val="28"/>
          <w:szCs w:val="28"/>
        </w:rPr>
      </w:pPr>
    </w:p>
    <w:p w14:paraId="2DDFF0FC" w14:textId="5711961C" w:rsidR="00C736D6" w:rsidRDefault="00C736D6" w:rsidP="008A76AA">
      <w:pPr>
        <w:pStyle w:val="BodyText"/>
        <w:jc w:val="both"/>
        <w:rPr>
          <w:rFonts w:ascii="Times New Roman" w:hAnsi="Times New Roman" w:cs="Times New Roman"/>
          <w:sz w:val="28"/>
          <w:szCs w:val="28"/>
        </w:rPr>
      </w:pPr>
      <w:r w:rsidRPr="008A76AA">
        <w:rPr>
          <w:rFonts w:ascii="Times New Roman" w:hAnsi="Times New Roman" w:cs="Times New Roman"/>
          <w:sz w:val="28"/>
          <w:szCs w:val="28"/>
        </w:rPr>
        <w:t xml:space="preserve">As the modern organizations are automated and computers are working as per the instructions, it becomes essential for the coordination of human beings, commodity and computers in a modern organization. </w:t>
      </w:r>
    </w:p>
    <w:p w14:paraId="58B88C68" w14:textId="77777777" w:rsidR="008A76AA" w:rsidRPr="008A76AA" w:rsidRDefault="008A76AA" w:rsidP="008A76AA">
      <w:pPr>
        <w:pStyle w:val="BodyText"/>
        <w:jc w:val="both"/>
        <w:rPr>
          <w:rFonts w:ascii="Times New Roman" w:hAnsi="Times New Roman" w:cs="Times New Roman"/>
          <w:sz w:val="28"/>
          <w:szCs w:val="28"/>
        </w:rPr>
      </w:pPr>
    </w:p>
    <w:p w14:paraId="032CBEB4" w14:textId="78ED0CD0" w:rsidR="00C736D6" w:rsidRPr="008A76AA" w:rsidRDefault="00C736D6" w:rsidP="008A76AA">
      <w:pPr>
        <w:pStyle w:val="BodyText"/>
        <w:jc w:val="both"/>
        <w:rPr>
          <w:rFonts w:ascii="Times New Roman" w:hAnsi="Times New Roman" w:cs="Times New Roman"/>
          <w:sz w:val="28"/>
          <w:szCs w:val="28"/>
        </w:rPr>
      </w:pPr>
      <w:r w:rsidRPr="008A76AA">
        <w:rPr>
          <w:rFonts w:ascii="Times New Roman" w:hAnsi="Times New Roman" w:cs="Times New Roman"/>
          <w:sz w:val="28"/>
          <w:szCs w:val="28"/>
        </w:rPr>
        <w:t xml:space="preserve"> The </w:t>
      </w:r>
      <w:r w:rsidR="008A76AA" w:rsidRPr="008A76AA">
        <w:rPr>
          <w:rFonts w:ascii="Times New Roman" w:hAnsi="Times New Roman" w:cs="Times New Roman"/>
          <w:sz w:val="28"/>
          <w:szCs w:val="28"/>
        </w:rPr>
        <w:t>administrators, instructor</w:t>
      </w:r>
      <w:r w:rsidRPr="008A76AA">
        <w:rPr>
          <w:rFonts w:ascii="Times New Roman" w:hAnsi="Times New Roman" w:cs="Times New Roman"/>
          <w:sz w:val="28"/>
          <w:szCs w:val="28"/>
        </w:rPr>
        <w:t xml:space="preserve">, Students who are attending for online examination can communicate with the system through </w:t>
      </w:r>
      <w:r w:rsidR="008A76AA" w:rsidRPr="008A76AA">
        <w:rPr>
          <w:rFonts w:ascii="Times New Roman" w:hAnsi="Times New Roman" w:cs="Times New Roman"/>
          <w:sz w:val="28"/>
          <w:szCs w:val="28"/>
        </w:rPr>
        <w:t>this project</w:t>
      </w:r>
      <w:r w:rsidRPr="008A76AA">
        <w:rPr>
          <w:rFonts w:ascii="Times New Roman" w:hAnsi="Times New Roman" w:cs="Times New Roman"/>
          <w:sz w:val="28"/>
          <w:szCs w:val="28"/>
        </w:rPr>
        <w:t>, thus facilitating effective implementation and monitoring of various activities of Online Examinations like conducting Exams as per scheduled basis and delivering result to that particular use or student. And the details of students who attempted Online Examination are maintained at administrator.</w:t>
      </w:r>
    </w:p>
    <w:p w14:paraId="669CB9FC" w14:textId="77777777" w:rsidR="00C736D6" w:rsidRPr="008A76AA" w:rsidRDefault="00C736D6" w:rsidP="008A76AA">
      <w:pPr>
        <w:pStyle w:val="BodyText"/>
        <w:rPr>
          <w:sz w:val="28"/>
          <w:szCs w:val="28"/>
        </w:rPr>
      </w:pPr>
    </w:p>
    <w:p w14:paraId="62AE0F85" w14:textId="059B75E9" w:rsidR="00C736D6" w:rsidRPr="008A76AA" w:rsidRDefault="00C736D6" w:rsidP="008A76AA">
      <w:pPr>
        <w:pStyle w:val="BodyText"/>
      </w:pPr>
    </w:p>
    <w:p w14:paraId="380723B1" w14:textId="3911793B" w:rsidR="00C736D6" w:rsidRDefault="00C736D6" w:rsidP="008A76AA">
      <w:pPr>
        <w:pStyle w:val="BodyText"/>
      </w:pPr>
      <w:r w:rsidRPr="008A76AA">
        <w:tab/>
      </w:r>
    </w:p>
    <w:p w14:paraId="6E649509" w14:textId="23B67AD9" w:rsidR="008A76AA" w:rsidRDefault="008A76AA" w:rsidP="008A76AA">
      <w:pPr>
        <w:pStyle w:val="BodyText"/>
      </w:pPr>
    </w:p>
    <w:p w14:paraId="2A93A4FC" w14:textId="7D2D1C54" w:rsidR="008A76AA" w:rsidRDefault="008A76AA" w:rsidP="008A76AA">
      <w:pPr>
        <w:pStyle w:val="BodyText"/>
      </w:pPr>
    </w:p>
    <w:p w14:paraId="46A4B8FA" w14:textId="38592F67" w:rsidR="008A76AA" w:rsidRDefault="008A76AA" w:rsidP="008A76AA">
      <w:pPr>
        <w:pStyle w:val="BodyText"/>
      </w:pPr>
    </w:p>
    <w:p w14:paraId="507C616D" w14:textId="4EB278B9" w:rsidR="008A76AA" w:rsidRDefault="008A76AA" w:rsidP="008A76AA">
      <w:pPr>
        <w:pStyle w:val="BodyText"/>
      </w:pPr>
    </w:p>
    <w:p w14:paraId="2FCE4127" w14:textId="16A636E2" w:rsidR="008A76AA" w:rsidRDefault="008A76AA" w:rsidP="008A76AA">
      <w:pPr>
        <w:pStyle w:val="BodyText"/>
      </w:pPr>
    </w:p>
    <w:p w14:paraId="01943B0C" w14:textId="2EA9DEA7" w:rsidR="008A76AA" w:rsidRDefault="008A76AA" w:rsidP="008A76AA">
      <w:pPr>
        <w:pStyle w:val="BodyText"/>
      </w:pPr>
    </w:p>
    <w:p w14:paraId="45CF7559" w14:textId="42D5C404" w:rsidR="008A76AA" w:rsidRDefault="008A76AA" w:rsidP="008A76AA">
      <w:pPr>
        <w:pStyle w:val="BodyText"/>
      </w:pPr>
    </w:p>
    <w:p w14:paraId="1DCDA62C" w14:textId="756C9BDB" w:rsidR="008A76AA" w:rsidRDefault="008A76AA" w:rsidP="008A76AA">
      <w:pPr>
        <w:pStyle w:val="BodyText"/>
      </w:pPr>
    </w:p>
    <w:p w14:paraId="67023122" w14:textId="77777777" w:rsidR="008A76AA" w:rsidRPr="008A76AA" w:rsidRDefault="008A76AA" w:rsidP="008A76AA">
      <w:pPr>
        <w:pStyle w:val="BodyText"/>
      </w:pPr>
    </w:p>
    <w:p w14:paraId="625D2B93" w14:textId="2B5D8184" w:rsidR="00C736D6" w:rsidRPr="008A76AA" w:rsidRDefault="00C736D6" w:rsidP="008A76AA">
      <w:pPr>
        <w:pStyle w:val="BodyText"/>
      </w:pPr>
    </w:p>
    <w:p w14:paraId="3D3E79FF" w14:textId="20DB0BB2" w:rsidR="00C736D6" w:rsidRPr="008A76AA" w:rsidRDefault="00C736D6" w:rsidP="008A76AA">
      <w:pPr>
        <w:pStyle w:val="BodyText"/>
      </w:pPr>
    </w:p>
    <w:p w14:paraId="0E5C8043" w14:textId="0DB14097" w:rsidR="00C736D6" w:rsidRPr="008A76AA" w:rsidRDefault="00C736D6" w:rsidP="008A76AA">
      <w:pPr>
        <w:pStyle w:val="BodyText"/>
      </w:pPr>
    </w:p>
    <w:p w14:paraId="6407A7D0" w14:textId="14BDB0EE" w:rsidR="00C736D6" w:rsidRPr="008A76AA" w:rsidRDefault="00C736D6" w:rsidP="008A76AA">
      <w:pPr>
        <w:pStyle w:val="BodyText"/>
      </w:pPr>
    </w:p>
    <w:p w14:paraId="4C39502F" w14:textId="4DC5FDFB" w:rsidR="00C736D6" w:rsidRPr="008A76AA" w:rsidRDefault="00C736D6" w:rsidP="008A76AA">
      <w:pPr>
        <w:pStyle w:val="BodyText"/>
      </w:pPr>
    </w:p>
    <w:p w14:paraId="3FAD5708" w14:textId="77F0A75E" w:rsidR="00C736D6" w:rsidRPr="008A76AA" w:rsidRDefault="00C736D6" w:rsidP="008A76AA">
      <w:pPr>
        <w:pStyle w:val="BodyText"/>
      </w:pPr>
    </w:p>
    <w:p w14:paraId="6651BCB4" w14:textId="68C13375" w:rsidR="00C736D6" w:rsidRPr="008A76AA" w:rsidRDefault="00C736D6" w:rsidP="008A76AA">
      <w:pPr>
        <w:pStyle w:val="BodyText"/>
      </w:pPr>
    </w:p>
    <w:p w14:paraId="56E00930" w14:textId="6BCD4FAD" w:rsidR="00C736D6" w:rsidRPr="008A76AA" w:rsidRDefault="00C736D6" w:rsidP="008A76AA">
      <w:pPr>
        <w:pStyle w:val="BodyText"/>
      </w:pPr>
    </w:p>
    <w:p w14:paraId="3E768680" w14:textId="6412B0A5" w:rsidR="00C736D6" w:rsidRPr="008A76AA" w:rsidRDefault="00C736D6" w:rsidP="008A76AA">
      <w:pPr>
        <w:pStyle w:val="BodyText"/>
      </w:pPr>
    </w:p>
    <w:p w14:paraId="3C0F831B" w14:textId="3A25827E" w:rsidR="00C736D6" w:rsidRPr="008A76AA" w:rsidRDefault="00C736D6" w:rsidP="008A76AA">
      <w:pPr>
        <w:pStyle w:val="BodyText"/>
      </w:pPr>
    </w:p>
    <w:p w14:paraId="4C0BF3E4" w14:textId="01983CB0" w:rsidR="00C736D6" w:rsidRPr="008A76AA" w:rsidRDefault="00C736D6" w:rsidP="008A76AA">
      <w:pPr>
        <w:pStyle w:val="BodyText"/>
      </w:pPr>
    </w:p>
    <w:p w14:paraId="485CCAA8" w14:textId="2AD77B01" w:rsidR="00C736D6" w:rsidRPr="008A76AA" w:rsidRDefault="00C736D6" w:rsidP="008A76AA">
      <w:pPr>
        <w:pStyle w:val="BodyText"/>
      </w:pPr>
    </w:p>
    <w:p w14:paraId="2796B0DA" w14:textId="5B0B6CB7" w:rsidR="00C736D6" w:rsidRPr="008A76AA" w:rsidRDefault="00C736D6" w:rsidP="008A76AA">
      <w:pPr>
        <w:pStyle w:val="BodyText"/>
      </w:pPr>
    </w:p>
    <w:p w14:paraId="01B3C799" w14:textId="68FCDEDE" w:rsidR="00C736D6" w:rsidRPr="008A76AA" w:rsidRDefault="00C736D6" w:rsidP="008A76AA">
      <w:pPr>
        <w:pStyle w:val="BodyText"/>
      </w:pPr>
    </w:p>
    <w:p w14:paraId="47FEE3E2" w14:textId="1D7130D4" w:rsidR="00C736D6" w:rsidRDefault="00C736D6" w:rsidP="008A76AA">
      <w:pPr>
        <w:pStyle w:val="BodyText"/>
        <w:numPr>
          <w:ilvl w:val="0"/>
          <w:numId w:val="25"/>
        </w:numPr>
        <w:rPr>
          <w:rFonts w:ascii="Times New Roman" w:hAnsi="Times New Roman" w:cs="Times New Roman"/>
          <w:b/>
          <w:bCs/>
          <w:sz w:val="36"/>
          <w:szCs w:val="36"/>
        </w:rPr>
      </w:pPr>
      <w:r w:rsidRPr="008A76AA">
        <w:rPr>
          <w:rFonts w:ascii="Times New Roman" w:hAnsi="Times New Roman" w:cs="Times New Roman"/>
          <w:b/>
          <w:bCs/>
          <w:sz w:val="36"/>
          <w:szCs w:val="36"/>
        </w:rPr>
        <w:t>ANALYSIS</w:t>
      </w:r>
    </w:p>
    <w:p w14:paraId="1A6AE6B2" w14:textId="77777777" w:rsidR="008A76AA" w:rsidRPr="008A76AA" w:rsidRDefault="008A76AA" w:rsidP="008A76AA">
      <w:pPr>
        <w:pStyle w:val="BodyText"/>
        <w:ind w:left="360"/>
        <w:rPr>
          <w:rFonts w:ascii="Times New Roman" w:hAnsi="Times New Roman" w:cs="Times New Roman"/>
          <w:b/>
          <w:bCs/>
          <w:sz w:val="36"/>
          <w:szCs w:val="36"/>
        </w:rPr>
      </w:pPr>
    </w:p>
    <w:p w14:paraId="5858F0DA" w14:textId="485D9C16" w:rsidR="008A76AA" w:rsidRPr="008A76AA" w:rsidRDefault="00C736D6" w:rsidP="008A76AA">
      <w:pPr>
        <w:pStyle w:val="BodyText"/>
        <w:numPr>
          <w:ilvl w:val="1"/>
          <w:numId w:val="25"/>
        </w:numPr>
        <w:rPr>
          <w:sz w:val="28"/>
          <w:szCs w:val="28"/>
          <w:u w:val="single"/>
        </w:rPr>
      </w:pPr>
      <w:r w:rsidRPr="008A76AA">
        <w:rPr>
          <w:rFonts w:ascii="Times New Roman" w:hAnsi="Times New Roman" w:cs="Times New Roman"/>
          <w:sz w:val="28"/>
          <w:szCs w:val="28"/>
        </w:rPr>
        <w:t xml:space="preserve">SYSTEM </w:t>
      </w:r>
      <w:bookmarkStart w:id="0" w:name="_Hlk118196949"/>
      <w:r w:rsidRPr="008A76AA">
        <w:rPr>
          <w:rFonts w:ascii="Times New Roman" w:hAnsi="Times New Roman" w:cs="Times New Roman"/>
          <w:sz w:val="28"/>
          <w:szCs w:val="28"/>
        </w:rPr>
        <w:t>ANALYSIS</w:t>
      </w:r>
      <w:bookmarkEnd w:id="0"/>
    </w:p>
    <w:p w14:paraId="4A39CB9D" w14:textId="334DBEE4" w:rsidR="008A76AA" w:rsidRPr="008A76AA" w:rsidRDefault="008A76AA" w:rsidP="008A76AA">
      <w:pPr>
        <w:pStyle w:val="BodyText"/>
        <w:ind w:left="360"/>
        <w:rPr>
          <w:rFonts w:ascii="Times New Roman" w:hAnsi="Times New Roman" w:cs="Times New Roman"/>
          <w:sz w:val="28"/>
          <w:szCs w:val="28"/>
          <w:u w:val="single"/>
        </w:rPr>
      </w:pPr>
    </w:p>
    <w:p w14:paraId="65D82BA5" w14:textId="5786EF09" w:rsidR="008A76AA" w:rsidRPr="008A76AA" w:rsidRDefault="008A76AA" w:rsidP="008A76AA">
      <w:pPr>
        <w:pStyle w:val="BodyText"/>
        <w:jc w:val="both"/>
        <w:rPr>
          <w:rFonts w:ascii="Times New Roman" w:hAnsi="Times New Roman" w:cs="Times New Roman"/>
          <w:sz w:val="24"/>
          <w:szCs w:val="24"/>
        </w:rPr>
      </w:pPr>
      <w:r w:rsidRPr="008A76AA">
        <w:rPr>
          <w:rFonts w:ascii="Times New Roman" w:hAnsi="Times New Roman" w:cs="Times New Roman"/>
          <w:sz w:val="24"/>
          <w:szCs w:val="24"/>
        </w:rPr>
        <w:t xml:space="preserve">Existing system is a manual one in which users are maintaining books to store the information like Student Details, Instructor Details, Schedule Details and feedbacks about students who attempted exam as per </w:t>
      </w:r>
      <w:proofErr w:type="gramStart"/>
      <w:r w:rsidRPr="008A76AA">
        <w:rPr>
          <w:rFonts w:ascii="Times New Roman" w:hAnsi="Times New Roman" w:cs="Times New Roman"/>
          <w:sz w:val="24"/>
          <w:szCs w:val="24"/>
        </w:rPr>
        <w:t>schedule..</w:t>
      </w:r>
      <w:proofErr w:type="gramEnd"/>
      <w:r w:rsidRPr="008A76AA">
        <w:rPr>
          <w:rFonts w:ascii="Times New Roman" w:hAnsi="Times New Roman" w:cs="Times New Roman"/>
          <w:sz w:val="24"/>
          <w:szCs w:val="24"/>
        </w:rPr>
        <w:t xml:space="preserve"> It is very difficult to maintain historical data.</w:t>
      </w:r>
    </w:p>
    <w:p w14:paraId="6E8D1877" w14:textId="77777777" w:rsidR="008A76AA" w:rsidRPr="008A76AA" w:rsidRDefault="008A76AA" w:rsidP="008A76AA">
      <w:pPr>
        <w:pStyle w:val="BodyText"/>
        <w:jc w:val="both"/>
        <w:rPr>
          <w:rFonts w:ascii="Times New Roman" w:hAnsi="Times New Roman" w:cs="Times New Roman"/>
          <w:sz w:val="24"/>
          <w:szCs w:val="24"/>
        </w:rPr>
      </w:pPr>
    </w:p>
    <w:p w14:paraId="310F3B40" w14:textId="77777777" w:rsidR="008A76AA" w:rsidRPr="008A76AA" w:rsidRDefault="008A76AA" w:rsidP="008A76AA">
      <w:pPr>
        <w:pStyle w:val="BodyText"/>
        <w:jc w:val="both"/>
        <w:rPr>
          <w:rFonts w:ascii="Times New Roman" w:hAnsi="Times New Roman" w:cs="Times New Roman"/>
          <w:sz w:val="24"/>
          <w:szCs w:val="24"/>
        </w:rPr>
      </w:pPr>
      <w:r w:rsidRPr="008A76AA">
        <w:rPr>
          <w:rFonts w:ascii="Times New Roman" w:hAnsi="Times New Roman" w:cs="Times New Roman"/>
          <w:sz w:val="24"/>
          <w:szCs w:val="24"/>
        </w:rPr>
        <w:t>DISADVANTAGES:</w:t>
      </w:r>
    </w:p>
    <w:p w14:paraId="3060C5B7" w14:textId="77777777" w:rsidR="008A76AA" w:rsidRPr="008A76AA" w:rsidRDefault="008A76AA" w:rsidP="008A76AA">
      <w:pPr>
        <w:pStyle w:val="BodyText"/>
        <w:jc w:val="both"/>
        <w:rPr>
          <w:rFonts w:ascii="Times New Roman" w:hAnsi="Times New Roman" w:cs="Times New Roman"/>
          <w:color w:val="000000"/>
          <w:sz w:val="24"/>
          <w:szCs w:val="24"/>
        </w:rPr>
      </w:pPr>
      <w:r w:rsidRPr="008A76AA">
        <w:rPr>
          <w:rFonts w:ascii="Times New Roman" w:hAnsi="Times New Roman" w:cs="Times New Roman"/>
          <w:color w:val="000000"/>
          <w:sz w:val="24"/>
          <w:szCs w:val="24"/>
        </w:rPr>
        <w:t>The following drawbacks of existing system emphasize the need for computerization:</w:t>
      </w:r>
    </w:p>
    <w:p w14:paraId="0B8DD18E" w14:textId="77777777" w:rsidR="008A76AA" w:rsidRPr="008A76AA" w:rsidRDefault="008A76AA" w:rsidP="008A76AA">
      <w:pPr>
        <w:pStyle w:val="BodyText"/>
        <w:jc w:val="both"/>
        <w:rPr>
          <w:rFonts w:ascii="Times New Roman" w:hAnsi="Times New Roman" w:cs="Times New Roman"/>
          <w:sz w:val="24"/>
          <w:szCs w:val="24"/>
        </w:rPr>
      </w:pPr>
      <w:r w:rsidRPr="008A76AA">
        <w:rPr>
          <w:rFonts w:ascii="Times New Roman" w:hAnsi="Times New Roman" w:cs="Times New Roman"/>
          <w:sz w:val="24"/>
          <w:szCs w:val="24"/>
        </w:rPr>
        <w:t xml:space="preserve">       1. A lot of copies of question papers have to be made</w:t>
      </w:r>
    </w:p>
    <w:p w14:paraId="5AACE06B" w14:textId="77777777" w:rsidR="008A76AA" w:rsidRPr="008A76AA" w:rsidRDefault="008A76AA" w:rsidP="008A76AA">
      <w:pPr>
        <w:pStyle w:val="BodyText"/>
        <w:jc w:val="both"/>
        <w:rPr>
          <w:rFonts w:ascii="Times New Roman" w:hAnsi="Times New Roman" w:cs="Times New Roman"/>
          <w:sz w:val="24"/>
          <w:szCs w:val="24"/>
        </w:rPr>
      </w:pPr>
      <w:r w:rsidRPr="008A76AA">
        <w:rPr>
          <w:rFonts w:ascii="Times New Roman" w:hAnsi="Times New Roman" w:cs="Times New Roman"/>
          <w:sz w:val="24"/>
          <w:szCs w:val="24"/>
        </w:rPr>
        <w:t xml:space="preserve">       2. A lot of correction work hence delay in giving the results</w:t>
      </w:r>
    </w:p>
    <w:p w14:paraId="352A4CAD" w14:textId="77777777" w:rsidR="008A76AA" w:rsidRPr="008A76AA" w:rsidRDefault="008A76AA" w:rsidP="008A76AA">
      <w:pPr>
        <w:pStyle w:val="BodyText"/>
        <w:jc w:val="both"/>
        <w:rPr>
          <w:rFonts w:ascii="Times New Roman" w:hAnsi="Times New Roman" w:cs="Times New Roman"/>
          <w:sz w:val="24"/>
          <w:szCs w:val="24"/>
        </w:rPr>
      </w:pPr>
      <w:r w:rsidRPr="008A76AA">
        <w:rPr>
          <w:rFonts w:ascii="Times New Roman" w:hAnsi="Times New Roman" w:cs="Times New Roman"/>
          <w:sz w:val="24"/>
          <w:szCs w:val="24"/>
        </w:rPr>
        <w:t xml:space="preserve">       3. A lot of tabulation work for each subject results</w:t>
      </w:r>
    </w:p>
    <w:p w14:paraId="63724F01" w14:textId="77777777" w:rsidR="008A76AA" w:rsidRDefault="008A76AA" w:rsidP="008A76AA">
      <w:pPr>
        <w:pStyle w:val="BodyText"/>
        <w:rPr>
          <w:sz w:val="28"/>
          <w:szCs w:val="28"/>
          <w:u w:val="single"/>
        </w:rPr>
      </w:pPr>
    </w:p>
    <w:p w14:paraId="5AC439A1" w14:textId="438ADD8E" w:rsidR="008A76AA" w:rsidRDefault="008A76AA" w:rsidP="0004249B">
      <w:pPr>
        <w:pStyle w:val="BodyText"/>
        <w:numPr>
          <w:ilvl w:val="2"/>
          <w:numId w:val="25"/>
        </w:numPr>
        <w:rPr>
          <w:rFonts w:ascii="Times New Roman" w:hAnsi="Times New Roman" w:cs="Times New Roman"/>
          <w:sz w:val="28"/>
          <w:szCs w:val="28"/>
        </w:rPr>
      </w:pPr>
      <w:r w:rsidRPr="008A76AA">
        <w:rPr>
          <w:rFonts w:ascii="Times New Roman" w:hAnsi="Times New Roman" w:cs="Times New Roman"/>
          <w:sz w:val="28"/>
          <w:szCs w:val="28"/>
        </w:rPr>
        <w:t>PROPOSED SYSTEM</w:t>
      </w:r>
    </w:p>
    <w:p w14:paraId="41626A93" w14:textId="77777777" w:rsidR="001250A7" w:rsidRPr="008A76AA" w:rsidRDefault="001250A7" w:rsidP="001250A7">
      <w:pPr>
        <w:pStyle w:val="BodyText"/>
        <w:ind w:left="1080"/>
        <w:rPr>
          <w:rFonts w:ascii="Times New Roman" w:hAnsi="Times New Roman" w:cs="Times New Roman"/>
          <w:sz w:val="28"/>
          <w:szCs w:val="28"/>
        </w:rPr>
      </w:pPr>
    </w:p>
    <w:p w14:paraId="797A91B1" w14:textId="711C24FA" w:rsidR="00C736D6" w:rsidRDefault="00C736D6" w:rsidP="001250A7">
      <w:pPr>
        <w:pStyle w:val="BodyText"/>
        <w:jc w:val="both"/>
        <w:rPr>
          <w:rFonts w:ascii="Times New Roman" w:hAnsi="Times New Roman" w:cs="Times New Roman"/>
          <w:sz w:val="24"/>
          <w:szCs w:val="24"/>
        </w:rPr>
      </w:pPr>
      <w:r w:rsidRPr="001250A7">
        <w:rPr>
          <w:rFonts w:ascii="Times New Roman" w:hAnsi="Times New Roman" w:cs="Times New Roman"/>
          <w:sz w:val="24"/>
          <w:szCs w:val="24"/>
        </w:rPr>
        <w:t xml:space="preserve">This application is used to conduct </w:t>
      </w:r>
      <w:r w:rsidR="001250A7" w:rsidRPr="001250A7">
        <w:rPr>
          <w:rFonts w:ascii="Times New Roman" w:hAnsi="Times New Roman" w:cs="Times New Roman"/>
          <w:sz w:val="24"/>
          <w:szCs w:val="24"/>
        </w:rPr>
        <w:t>online examination</w:t>
      </w:r>
      <w:r w:rsidRPr="001250A7">
        <w:rPr>
          <w:rFonts w:ascii="Times New Roman" w:hAnsi="Times New Roman" w:cs="Times New Roman"/>
          <w:sz w:val="24"/>
          <w:szCs w:val="24"/>
        </w:rPr>
        <w:t xml:space="preserve">.  The students can sit at individual terminals and login to write the exam in the given </w:t>
      </w:r>
      <w:r w:rsidR="001250A7" w:rsidRPr="001250A7">
        <w:rPr>
          <w:rFonts w:ascii="Times New Roman" w:hAnsi="Times New Roman" w:cs="Times New Roman"/>
          <w:sz w:val="24"/>
          <w:szCs w:val="24"/>
        </w:rPr>
        <w:t>duration.</w:t>
      </w:r>
      <w:r w:rsidRPr="001250A7">
        <w:rPr>
          <w:rFonts w:ascii="Times New Roman" w:hAnsi="Times New Roman" w:cs="Times New Roman"/>
          <w:sz w:val="24"/>
          <w:szCs w:val="24"/>
        </w:rPr>
        <w:t xml:space="preserve"> The questions have to be given to the </w:t>
      </w:r>
      <w:r w:rsidR="001250A7" w:rsidRPr="001250A7">
        <w:rPr>
          <w:rFonts w:ascii="Times New Roman" w:hAnsi="Times New Roman" w:cs="Times New Roman"/>
          <w:sz w:val="24"/>
          <w:szCs w:val="24"/>
        </w:rPr>
        <w:t>students. This</w:t>
      </w:r>
      <w:r w:rsidRPr="001250A7">
        <w:rPr>
          <w:rFonts w:ascii="Times New Roman" w:hAnsi="Times New Roman" w:cs="Times New Roman"/>
          <w:sz w:val="24"/>
          <w:szCs w:val="24"/>
        </w:rPr>
        <w:t xml:space="preserve"> application will perform correction, display the result immediately and also store it in database. This application provides the administrator with a facility to add new </w:t>
      </w:r>
      <w:r w:rsidR="001250A7" w:rsidRPr="001250A7">
        <w:rPr>
          <w:rFonts w:ascii="Times New Roman" w:hAnsi="Times New Roman" w:cs="Times New Roman"/>
          <w:sz w:val="24"/>
          <w:szCs w:val="24"/>
        </w:rPr>
        <w:t>exams. This</w:t>
      </w:r>
      <w:r w:rsidRPr="001250A7">
        <w:rPr>
          <w:rFonts w:ascii="Times New Roman" w:hAnsi="Times New Roman" w:cs="Times New Roman"/>
          <w:sz w:val="24"/>
          <w:szCs w:val="24"/>
        </w:rPr>
        <w:t xml:space="preserve"> application provides </w:t>
      </w:r>
      <w:proofErr w:type="gramStart"/>
      <w:r w:rsidRPr="001250A7">
        <w:rPr>
          <w:rFonts w:ascii="Times New Roman" w:hAnsi="Times New Roman" w:cs="Times New Roman"/>
          <w:sz w:val="24"/>
          <w:szCs w:val="24"/>
        </w:rPr>
        <w:t>the  Instructor</w:t>
      </w:r>
      <w:proofErr w:type="gramEnd"/>
      <w:r w:rsidRPr="001250A7">
        <w:rPr>
          <w:rFonts w:ascii="Times New Roman" w:hAnsi="Times New Roman" w:cs="Times New Roman"/>
          <w:sz w:val="24"/>
          <w:szCs w:val="24"/>
        </w:rPr>
        <w:t xml:space="preserve">  add questions to the exam, modify questions in the exam in a particular exam. This application takes care of authentication of the </w:t>
      </w:r>
      <w:r w:rsidR="001250A7" w:rsidRPr="001250A7">
        <w:rPr>
          <w:rFonts w:ascii="Times New Roman" w:hAnsi="Times New Roman" w:cs="Times New Roman"/>
          <w:sz w:val="24"/>
          <w:szCs w:val="24"/>
        </w:rPr>
        <w:t>administrator, Instructor</w:t>
      </w:r>
      <w:r w:rsidRPr="001250A7">
        <w:rPr>
          <w:rFonts w:ascii="Times New Roman" w:hAnsi="Times New Roman" w:cs="Times New Roman"/>
          <w:sz w:val="24"/>
          <w:szCs w:val="24"/>
        </w:rPr>
        <w:t xml:space="preserve"> as well as the student.</w:t>
      </w:r>
    </w:p>
    <w:p w14:paraId="3ABFBA51" w14:textId="77777777" w:rsidR="001250A7" w:rsidRPr="001250A7" w:rsidRDefault="001250A7" w:rsidP="001250A7">
      <w:pPr>
        <w:pStyle w:val="BodyText"/>
        <w:jc w:val="both"/>
        <w:rPr>
          <w:rFonts w:ascii="Times New Roman" w:hAnsi="Times New Roman" w:cs="Times New Roman"/>
          <w:sz w:val="24"/>
          <w:szCs w:val="24"/>
        </w:rPr>
      </w:pPr>
    </w:p>
    <w:p w14:paraId="1A9FA05F" w14:textId="77777777" w:rsidR="001250A7" w:rsidRDefault="001250A7" w:rsidP="008A76AA">
      <w:pPr>
        <w:pStyle w:val="BodyText"/>
        <w:rPr>
          <w:sz w:val="28"/>
          <w:szCs w:val="28"/>
        </w:rPr>
      </w:pPr>
    </w:p>
    <w:p w14:paraId="149986B2" w14:textId="77777777" w:rsidR="001250A7" w:rsidRDefault="001250A7" w:rsidP="008A76AA">
      <w:pPr>
        <w:pStyle w:val="BodyText"/>
        <w:rPr>
          <w:sz w:val="28"/>
          <w:szCs w:val="28"/>
        </w:rPr>
      </w:pPr>
    </w:p>
    <w:p w14:paraId="26B2A14C" w14:textId="78D8148E" w:rsidR="00C736D6" w:rsidRPr="008A76AA" w:rsidRDefault="00C736D6" w:rsidP="008A76AA">
      <w:pPr>
        <w:pStyle w:val="BodyText"/>
      </w:pPr>
      <w:r w:rsidRPr="008A76AA">
        <w:t xml:space="preserve">                      </w:t>
      </w:r>
    </w:p>
    <w:p w14:paraId="382EEA6F" w14:textId="7AE47ADD" w:rsidR="00C736D6" w:rsidRPr="008A76AA" w:rsidRDefault="00C736D6" w:rsidP="008A76AA">
      <w:pPr>
        <w:pStyle w:val="BodyText"/>
        <w:rPr>
          <w:lang w:val="en-US"/>
        </w:rPr>
      </w:pPr>
    </w:p>
    <w:p w14:paraId="2A4A689F" w14:textId="6CA54EC5" w:rsidR="00C736D6" w:rsidRPr="008A76AA" w:rsidRDefault="00C736D6" w:rsidP="008A76AA">
      <w:pPr>
        <w:pStyle w:val="BodyText"/>
        <w:rPr>
          <w:lang w:val="en-US"/>
        </w:rPr>
      </w:pPr>
    </w:p>
    <w:p w14:paraId="1CCBD7CD" w14:textId="5FC3719F" w:rsidR="00C736D6" w:rsidRDefault="00C736D6" w:rsidP="008A76AA">
      <w:pPr>
        <w:pStyle w:val="BodyText"/>
        <w:rPr>
          <w:lang w:val="en-US"/>
        </w:rPr>
      </w:pPr>
    </w:p>
    <w:p w14:paraId="67EAC2B1" w14:textId="343BE9A7" w:rsidR="001250A7" w:rsidRDefault="001250A7" w:rsidP="008A76AA">
      <w:pPr>
        <w:pStyle w:val="BodyText"/>
        <w:rPr>
          <w:lang w:val="en-US"/>
        </w:rPr>
      </w:pPr>
    </w:p>
    <w:p w14:paraId="797F6DFA" w14:textId="28AB0682" w:rsidR="001250A7" w:rsidRDefault="001250A7" w:rsidP="008A76AA">
      <w:pPr>
        <w:pStyle w:val="BodyText"/>
        <w:rPr>
          <w:lang w:val="en-US"/>
        </w:rPr>
      </w:pPr>
    </w:p>
    <w:p w14:paraId="44257847" w14:textId="6C840778" w:rsidR="001250A7" w:rsidRDefault="001250A7" w:rsidP="008A76AA">
      <w:pPr>
        <w:pStyle w:val="BodyText"/>
        <w:rPr>
          <w:lang w:val="en-US"/>
        </w:rPr>
      </w:pPr>
    </w:p>
    <w:p w14:paraId="201F71F8" w14:textId="7163F5CE" w:rsidR="001250A7" w:rsidRDefault="001250A7" w:rsidP="008A76AA">
      <w:pPr>
        <w:pStyle w:val="BodyText"/>
        <w:rPr>
          <w:lang w:val="en-US"/>
        </w:rPr>
      </w:pPr>
    </w:p>
    <w:p w14:paraId="22D9E150" w14:textId="1BA58F1C" w:rsidR="001250A7" w:rsidRDefault="001250A7" w:rsidP="008A76AA">
      <w:pPr>
        <w:pStyle w:val="BodyText"/>
        <w:rPr>
          <w:lang w:val="en-US"/>
        </w:rPr>
      </w:pPr>
    </w:p>
    <w:p w14:paraId="396FDEDE" w14:textId="13C5BF3F" w:rsidR="001250A7" w:rsidRDefault="001250A7" w:rsidP="008A76AA">
      <w:pPr>
        <w:pStyle w:val="BodyText"/>
        <w:rPr>
          <w:lang w:val="en-US"/>
        </w:rPr>
      </w:pPr>
    </w:p>
    <w:p w14:paraId="24468A23" w14:textId="412E27AC" w:rsidR="001250A7" w:rsidRDefault="001250A7" w:rsidP="008A76AA">
      <w:pPr>
        <w:pStyle w:val="BodyText"/>
        <w:rPr>
          <w:lang w:val="en-US"/>
        </w:rPr>
      </w:pPr>
    </w:p>
    <w:p w14:paraId="22B4CBDA" w14:textId="0CFD1FEC" w:rsidR="001250A7" w:rsidRDefault="001250A7" w:rsidP="008A76AA">
      <w:pPr>
        <w:pStyle w:val="BodyText"/>
        <w:rPr>
          <w:lang w:val="en-US"/>
        </w:rPr>
      </w:pPr>
    </w:p>
    <w:p w14:paraId="65BE5D46" w14:textId="530D3DA4" w:rsidR="001250A7" w:rsidRDefault="001250A7" w:rsidP="008A76AA">
      <w:pPr>
        <w:pStyle w:val="BodyText"/>
        <w:rPr>
          <w:lang w:val="en-US"/>
        </w:rPr>
      </w:pPr>
    </w:p>
    <w:p w14:paraId="3E02960B" w14:textId="0442F932" w:rsidR="001250A7" w:rsidRDefault="001250A7" w:rsidP="008A76AA">
      <w:pPr>
        <w:pStyle w:val="BodyText"/>
        <w:rPr>
          <w:lang w:val="en-US"/>
        </w:rPr>
      </w:pPr>
    </w:p>
    <w:p w14:paraId="185E946F" w14:textId="7F7132AC" w:rsidR="001250A7" w:rsidRDefault="001250A7" w:rsidP="008A76AA">
      <w:pPr>
        <w:pStyle w:val="BodyText"/>
        <w:rPr>
          <w:lang w:val="en-US"/>
        </w:rPr>
      </w:pPr>
    </w:p>
    <w:p w14:paraId="34B1F436" w14:textId="29F27BAF" w:rsidR="001250A7" w:rsidRDefault="001250A7" w:rsidP="008A76AA">
      <w:pPr>
        <w:pStyle w:val="BodyText"/>
        <w:rPr>
          <w:lang w:val="en-US"/>
        </w:rPr>
      </w:pPr>
    </w:p>
    <w:p w14:paraId="567FA7AA" w14:textId="7A4FFC59" w:rsidR="001250A7" w:rsidRDefault="001250A7" w:rsidP="008A76AA">
      <w:pPr>
        <w:pStyle w:val="BodyText"/>
        <w:rPr>
          <w:lang w:val="en-US"/>
        </w:rPr>
      </w:pPr>
    </w:p>
    <w:p w14:paraId="6990C922" w14:textId="7280FF48" w:rsidR="001250A7" w:rsidRDefault="001250A7" w:rsidP="008A76AA">
      <w:pPr>
        <w:pStyle w:val="BodyText"/>
        <w:rPr>
          <w:lang w:val="en-US"/>
        </w:rPr>
      </w:pPr>
    </w:p>
    <w:p w14:paraId="59CE5681" w14:textId="77777777" w:rsidR="001250A7" w:rsidRPr="008A76AA" w:rsidRDefault="001250A7" w:rsidP="008A76AA">
      <w:pPr>
        <w:pStyle w:val="BodyText"/>
        <w:rPr>
          <w:lang w:val="en-US"/>
        </w:rPr>
      </w:pPr>
    </w:p>
    <w:p w14:paraId="2DE2B8E0" w14:textId="77777777" w:rsidR="00C736D6" w:rsidRPr="008A76AA" w:rsidRDefault="00C736D6" w:rsidP="008A76AA">
      <w:pPr>
        <w:pStyle w:val="BodyText"/>
      </w:pPr>
    </w:p>
    <w:p w14:paraId="09645402" w14:textId="1A5F198F" w:rsidR="00C736D6" w:rsidRPr="001250A7" w:rsidRDefault="001250A7" w:rsidP="001250A7">
      <w:pPr>
        <w:pStyle w:val="BodyText"/>
        <w:numPr>
          <w:ilvl w:val="0"/>
          <w:numId w:val="25"/>
        </w:numPr>
        <w:rPr>
          <w:rFonts w:ascii="Times New Roman" w:hAnsi="Times New Roman" w:cs="Times New Roman"/>
          <w:sz w:val="36"/>
          <w:szCs w:val="36"/>
        </w:rPr>
      </w:pPr>
      <w:r w:rsidRPr="001250A7">
        <w:rPr>
          <w:rFonts w:ascii="Times New Roman" w:hAnsi="Times New Roman" w:cs="Times New Roman"/>
          <w:sz w:val="36"/>
          <w:szCs w:val="36"/>
        </w:rPr>
        <w:t>SYSTEM SPECIFICATIONS</w:t>
      </w:r>
    </w:p>
    <w:p w14:paraId="4D643A19" w14:textId="77777777" w:rsidR="001250A7" w:rsidRPr="001250A7" w:rsidRDefault="001250A7" w:rsidP="001250A7">
      <w:pPr>
        <w:pStyle w:val="BodyText"/>
        <w:ind w:left="720"/>
      </w:pPr>
    </w:p>
    <w:p w14:paraId="68559DCD" w14:textId="1477E572" w:rsidR="001250A7" w:rsidRDefault="00C736D6" w:rsidP="001250A7">
      <w:pPr>
        <w:pStyle w:val="BodyText"/>
        <w:numPr>
          <w:ilvl w:val="1"/>
          <w:numId w:val="25"/>
        </w:numPr>
        <w:rPr>
          <w:rFonts w:ascii="Times New Roman" w:hAnsi="Times New Roman" w:cs="Times New Roman"/>
          <w:sz w:val="28"/>
          <w:szCs w:val="28"/>
        </w:rPr>
      </w:pPr>
      <w:r w:rsidRPr="001250A7">
        <w:rPr>
          <w:rFonts w:ascii="Times New Roman" w:hAnsi="Times New Roman" w:cs="Times New Roman"/>
          <w:sz w:val="28"/>
          <w:szCs w:val="28"/>
        </w:rPr>
        <w:t xml:space="preserve">Hardware </w:t>
      </w:r>
      <w:r w:rsidR="001250A7" w:rsidRPr="001250A7">
        <w:rPr>
          <w:rFonts w:ascii="Times New Roman" w:hAnsi="Times New Roman" w:cs="Times New Roman"/>
          <w:sz w:val="28"/>
          <w:szCs w:val="28"/>
        </w:rPr>
        <w:t>Requirements:</w:t>
      </w:r>
    </w:p>
    <w:p w14:paraId="56A9FCF6" w14:textId="77777777" w:rsidR="001250A7" w:rsidRPr="001250A7" w:rsidRDefault="001250A7" w:rsidP="001250A7">
      <w:pPr>
        <w:pStyle w:val="BodyText"/>
        <w:ind w:left="1080"/>
        <w:rPr>
          <w:rFonts w:ascii="Times New Roman" w:hAnsi="Times New Roman" w:cs="Times New Roman"/>
          <w:sz w:val="28"/>
          <w:szCs w:val="28"/>
        </w:rPr>
      </w:pPr>
    </w:p>
    <w:p w14:paraId="477FEA3B" w14:textId="77777777" w:rsidR="00C736D6" w:rsidRPr="001250A7" w:rsidRDefault="00C736D6" w:rsidP="001250A7">
      <w:pPr>
        <w:pStyle w:val="BodyText"/>
        <w:numPr>
          <w:ilvl w:val="0"/>
          <w:numId w:val="28"/>
        </w:numPr>
        <w:rPr>
          <w:rFonts w:ascii="Times New Roman" w:hAnsi="Times New Roman" w:cs="Times New Roman"/>
          <w:szCs w:val="24"/>
        </w:rPr>
      </w:pPr>
      <w:r w:rsidRPr="001250A7">
        <w:rPr>
          <w:rFonts w:ascii="Times New Roman" w:hAnsi="Times New Roman" w:cs="Times New Roman"/>
          <w:szCs w:val="24"/>
        </w:rPr>
        <w:t xml:space="preserve">Pentium-IV(Processor). </w:t>
      </w:r>
    </w:p>
    <w:p w14:paraId="1149C675" w14:textId="77777777" w:rsidR="00C736D6" w:rsidRPr="001250A7" w:rsidRDefault="00C736D6" w:rsidP="001250A7">
      <w:pPr>
        <w:pStyle w:val="BodyText"/>
        <w:numPr>
          <w:ilvl w:val="0"/>
          <w:numId w:val="28"/>
        </w:numPr>
        <w:rPr>
          <w:rFonts w:ascii="Times New Roman" w:hAnsi="Times New Roman" w:cs="Times New Roman"/>
          <w:szCs w:val="24"/>
        </w:rPr>
      </w:pPr>
      <w:r w:rsidRPr="001250A7">
        <w:rPr>
          <w:rFonts w:ascii="Times New Roman" w:hAnsi="Times New Roman" w:cs="Times New Roman"/>
          <w:szCs w:val="24"/>
        </w:rPr>
        <w:t>256 MB Ram</w:t>
      </w:r>
    </w:p>
    <w:p w14:paraId="564F34FE" w14:textId="77777777" w:rsidR="00C736D6" w:rsidRPr="001250A7" w:rsidRDefault="00C736D6" w:rsidP="001250A7">
      <w:pPr>
        <w:pStyle w:val="BodyText"/>
        <w:numPr>
          <w:ilvl w:val="0"/>
          <w:numId w:val="28"/>
        </w:numPr>
        <w:rPr>
          <w:rFonts w:ascii="Times New Roman" w:hAnsi="Times New Roman" w:cs="Times New Roman"/>
          <w:szCs w:val="24"/>
        </w:rPr>
      </w:pPr>
      <w:r w:rsidRPr="001250A7">
        <w:rPr>
          <w:rFonts w:ascii="Times New Roman" w:hAnsi="Times New Roman" w:cs="Times New Roman"/>
          <w:szCs w:val="24"/>
        </w:rPr>
        <w:t>512 KB Cache Memory</w:t>
      </w:r>
    </w:p>
    <w:p w14:paraId="37B0E0D8" w14:textId="77777777" w:rsidR="00C736D6" w:rsidRPr="001250A7" w:rsidRDefault="00C736D6" w:rsidP="001250A7">
      <w:pPr>
        <w:pStyle w:val="BodyText"/>
        <w:numPr>
          <w:ilvl w:val="0"/>
          <w:numId w:val="28"/>
        </w:numPr>
        <w:rPr>
          <w:rFonts w:ascii="Times New Roman" w:hAnsi="Times New Roman" w:cs="Times New Roman"/>
          <w:szCs w:val="24"/>
        </w:rPr>
      </w:pPr>
      <w:r w:rsidRPr="001250A7">
        <w:rPr>
          <w:rFonts w:ascii="Times New Roman" w:hAnsi="Times New Roman" w:cs="Times New Roman"/>
          <w:szCs w:val="24"/>
        </w:rPr>
        <w:t xml:space="preserve">Hard disk 10 GB </w:t>
      </w:r>
    </w:p>
    <w:p w14:paraId="17AE9FE1" w14:textId="62176C54" w:rsidR="00C736D6" w:rsidRDefault="00C736D6" w:rsidP="001250A7">
      <w:pPr>
        <w:pStyle w:val="BodyText"/>
        <w:numPr>
          <w:ilvl w:val="0"/>
          <w:numId w:val="28"/>
        </w:numPr>
        <w:rPr>
          <w:rFonts w:ascii="Times New Roman" w:hAnsi="Times New Roman" w:cs="Times New Roman"/>
          <w:szCs w:val="24"/>
        </w:rPr>
      </w:pPr>
      <w:r w:rsidRPr="001250A7">
        <w:rPr>
          <w:rFonts w:ascii="Times New Roman" w:hAnsi="Times New Roman" w:cs="Times New Roman"/>
          <w:szCs w:val="24"/>
        </w:rPr>
        <w:t>Microsoft Compatible 101 or more Key Board</w:t>
      </w:r>
    </w:p>
    <w:p w14:paraId="37A3AFBA" w14:textId="77777777" w:rsidR="001250A7" w:rsidRPr="001250A7" w:rsidRDefault="001250A7" w:rsidP="001250A7">
      <w:pPr>
        <w:pStyle w:val="BodyText"/>
        <w:ind w:left="720"/>
        <w:rPr>
          <w:rFonts w:ascii="Times New Roman" w:hAnsi="Times New Roman" w:cs="Times New Roman"/>
          <w:szCs w:val="24"/>
        </w:rPr>
      </w:pPr>
    </w:p>
    <w:p w14:paraId="3DCC919F" w14:textId="6A0223E2" w:rsidR="00C736D6" w:rsidRDefault="00C736D6" w:rsidP="001250A7">
      <w:pPr>
        <w:pStyle w:val="BodyText"/>
        <w:numPr>
          <w:ilvl w:val="1"/>
          <w:numId w:val="25"/>
        </w:numPr>
        <w:rPr>
          <w:rFonts w:ascii="Times New Roman" w:hAnsi="Times New Roman" w:cs="Times New Roman"/>
          <w:sz w:val="28"/>
          <w:szCs w:val="28"/>
        </w:rPr>
      </w:pPr>
      <w:r w:rsidRPr="001250A7">
        <w:rPr>
          <w:rFonts w:ascii="Times New Roman" w:hAnsi="Times New Roman" w:cs="Times New Roman"/>
          <w:sz w:val="28"/>
          <w:szCs w:val="28"/>
        </w:rPr>
        <w:t>Software Requirements:</w:t>
      </w:r>
    </w:p>
    <w:p w14:paraId="47999551" w14:textId="77777777" w:rsidR="001250A7" w:rsidRPr="001250A7" w:rsidRDefault="001250A7" w:rsidP="001250A7">
      <w:pPr>
        <w:pStyle w:val="BodyText"/>
        <w:ind w:left="1080"/>
        <w:rPr>
          <w:rFonts w:ascii="Times New Roman" w:hAnsi="Times New Roman" w:cs="Times New Roman"/>
          <w:sz w:val="28"/>
          <w:szCs w:val="28"/>
        </w:rPr>
      </w:pPr>
    </w:p>
    <w:p w14:paraId="7BDAE7A2" w14:textId="4B96ED77" w:rsidR="00C736D6" w:rsidRPr="001250A7" w:rsidRDefault="00C736D6" w:rsidP="008A76AA">
      <w:pPr>
        <w:pStyle w:val="BodyText"/>
        <w:numPr>
          <w:ilvl w:val="0"/>
          <w:numId w:val="29"/>
        </w:numPr>
        <w:rPr>
          <w:rFonts w:ascii="Times New Roman" w:hAnsi="Times New Roman" w:cs="Times New Roman"/>
        </w:rPr>
      </w:pPr>
      <w:r w:rsidRPr="001250A7">
        <w:rPr>
          <w:rFonts w:ascii="Times New Roman" w:hAnsi="Times New Roman" w:cs="Times New Roman"/>
        </w:rPr>
        <w:t xml:space="preserve">Operating </w:t>
      </w:r>
      <w:proofErr w:type="gramStart"/>
      <w:r w:rsidRPr="001250A7">
        <w:rPr>
          <w:rFonts w:ascii="Times New Roman" w:hAnsi="Times New Roman" w:cs="Times New Roman"/>
        </w:rPr>
        <w:t>System :</w:t>
      </w:r>
      <w:proofErr w:type="gramEnd"/>
      <w:r w:rsidRPr="001250A7">
        <w:rPr>
          <w:rFonts w:ascii="Times New Roman" w:hAnsi="Times New Roman" w:cs="Times New Roman"/>
        </w:rPr>
        <w:t xml:space="preserve">           </w:t>
      </w:r>
      <w:r w:rsidR="001250A7">
        <w:rPr>
          <w:rFonts w:ascii="Times New Roman" w:hAnsi="Times New Roman" w:cs="Times New Roman"/>
        </w:rPr>
        <w:t xml:space="preserve"> </w:t>
      </w:r>
      <w:r w:rsidRPr="001250A7">
        <w:rPr>
          <w:rFonts w:ascii="Times New Roman" w:hAnsi="Times New Roman" w:cs="Times New Roman"/>
        </w:rPr>
        <w:t>Windows</w:t>
      </w:r>
    </w:p>
    <w:p w14:paraId="32BF49BB" w14:textId="2970972E" w:rsidR="00C736D6" w:rsidRPr="001250A7" w:rsidRDefault="00C736D6" w:rsidP="008A76AA">
      <w:pPr>
        <w:pStyle w:val="BodyText"/>
        <w:numPr>
          <w:ilvl w:val="0"/>
          <w:numId w:val="29"/>
        </w:numPr>
        <w:rPr>
          <w:rFonts w:ascii="Times New Roman" w:hAnsi="Times New Roman" w:cs="Times New Roman"/>
        </w:rPr>
      </w:pPr>
      <w:r w:rsidRPr="001250A7">
        <w:rPr>
          <w:rFonts w:ascii="Times New Roman" w:hAnsi="Times New Roman" w:cs="Times New Roman"/>
        </w:rPr>
        <w:t>Web-Technology:              PHP</w:t>
      </w:r>
    </w:p>
    <w:p w14:paraId="102A8903" w14:textId="3E93A407" w:rsidR="00C736D6" w:rsidRPr="001250A7" w:rsidRDefault="00C736D6" w:rsidP="008A76AA">
      <w:pPr>
        <w:pStyle w:val="BodyText"/>
        <w:numPr>
          <w:ilvl w:val="0"/>
          <w:numId w:val="29"/>
        </w:numPr>
        <w:rPr>
          <w:rFonts w:ascii="Times New Roman" w:hAnsi="Times New Roman" w:cs="Times New Roman"/>
        </w:rPr>
      </w:pPr>
      <w:r w:rsidRPr="001250A7">
        <w:rPr>
          <w:rFonts w:ascii="Times New Roman" w:hAnsi="Times New Roman" w:cs="Times New Roman"/>
        </w:rPr>
        <w:t xml:space="preserve">Front-End:                       </w:t>
      </w:r>
      <w:r w:rsidR="001250A7">
        <w:rPr>
          <w:rFonts w:ascii="Times New Roman" w:hAnsi="Times New Roman" w:cs="Times New Roman"/>
        </w:rPr>
        <w:t xml:space="preserve"> </w:t>
      </w:r>
      <w:r w:rsidRPr="001250A7">
        <w:rPr>
          <w:rFonts w:ascii="Times New Roman" w:hAnsi="Times New Roman" w:cs="Times New Roman"/>
        </w:rPr>
        <w:t xml:space="preserve">  </w:t>
      </w:r>
      <w:r w:rsidR="001250A7" w:rsidRPr="001250A7">
        <w:rPr>
          <w:rFonts w:ascii="Times New Roman" w:hAnsi="Times New Roman" w:cs="Times New Roman"/>
        </w:rPr>
        <w:t>HTML, CSS, JAVASCRIPT</w:t>
      </w:r>
    </w:p>
    <w:p w14:paraId="34960EA3" w14:textId="4CC967D8" w:rsidR="00C736D6" w:rsidRPr="001250A7" w:rsidRDefault="00C736D6" w:rsidP="008A76AA">
      <w:pPr>
        <w:pStyle w:val="BodyText"/>
        <w:numPr>
          <w:ilvl w:val="0"/>
          <w:numId w:val="29"/>
        </w:numPr>
        <w:rPr>
          <w:rFonts w:ascii="Times New Roman" w:hAnsi="Times New Roman" w:cs="Times New Roman"/>
        </w:rPr>
      </w:pPr>
      <w:r w:rsidRPr="001250A7">
        <w:rPr>
          <w:rFonts w:ascii="Times New Roman" w:hAnsi="Times New Roman" w:cs="Times New Roman"/>
        </w:rPr>
        <w:t xml:space="preserve">Back-End:                         </w:t>
      </w:r>
      <w:r w:rsidR="001250A7">
        <w:rPr>
          <w:rFonts w:ascii="Times New Roman" w:hAnsi="Times New Roman" w:cs="Times New Roman"/>
        </w:rPr>
        <w:t xml:space="preserve"> </w:t>
      </w:r>
      <w:r w:rsidRPr="001250A7">
        <w:rPr>
          <w:rFonts w:ascii="Times New Roman" w:hAnsi="Times New Roman" w:cs="Times New Roman"/>
        </w:rPr>
        <w:t>MySQL</w:t>
      </w:r>
    </w:p>
    <w:p w14:paraId="7BBC6272" w14:textId="1CFB8877" w:rsidR="00C736D6" w:rsidRPr="001250A7" w:rsidRDefault="00C736D6" w:rsidP="001250A7">
      <w:pPr>
        <w:pStyle w:val="BodyText"/>
        <w:numPr>
          <w:ilvl w:val="0"/>
          <w:numId w:val="29"/>
        </w:numPr>
        <w:rPr>
          <w:rFonts w:ascii="Times New Roman" w:hAnsi="Times New Roman" w:cs="Times New Roman"/>
        </w:rPr>
      </w:pPr>
      <w:r w:rsidRPr="001250A7">
        <w:rPr>
          <w:rFonts w:ascii="Times New Roman" w:hAnsi="Times New Roman" w:cs="Times New Roman"/>
        </w:rPr>
        <w:t>Web Server:                       Apache SERVER.</w:t>
      </w:r>
    </w:p>
    <w:p w14:paraId="0519AA73" w14:textId="77777777" w:rsidR="00C736D6" w:rsidRPr="008A76AA" w:rsidRDefault="00C736D6" w:rsidP="008A76AA">
      <w:pPr>
        <w:pStyle w:val="BodyText"/>
      </w:pPr>
    </w:p>
    <w:p w14:paraId="3C45B1C2" w14:textId="53228D3E" w:rsidR="00C736D6" w:rsidRPr="008A76AA" w:rsidRDefault="00C736D6" w:rsidP="008A76AA">
      <w:pPr>
        <w:pStyle w:val="BodyText"/>
      </w:pPr>
    </w:p>
    <w:p w14:paraId="6F915F15" w14:textId="36F9A77C" w:rsidR="00C736D6" w:rsidRPr="008A76AA" w:rsidRDefault="00C736D6" w:rsidP="008A76AA">
      <w:pPr>
        <w:pStyle w:val="BodyText"/>
      </w:pPr>
    </w:p>
    <w:p w14:paraId="229B0775" w14:textId="3079CAF4" w:rsidR="00C736D6" w:rsidRPr="008A76AA" w:rsidRDefault="00C736D6" w:rsidP="008A76AA">
      <w:pPr>
        <w:pStyle w:val="BodyText"/>
      </w:pPr>
    </w:p>
    <w:p w14:paraId="4B6BB600" w14:textId="7E320326" w:rsidR="00C736D6" w:rsidRPr="008A76AA" w:rsidRDefault="00C736D6" w:rsidP="008A76AA">
      <w:pPr>
        <w:pStyle w:val="BodyText"/>
      </w:pPr>
    </w:p>
    <w:p w14:paraId="5FAFD13F" w14:textId="76FB553F" w:rsidR="00C736D6" w:rsidRPr="008A76AA" w:rsidRDefault="00C736D6" w:rsidP="008A76AA">
      <w:pPr>
        <w:pStyle w:val="BodyText"/>
      </w:pPr>
    </w:p>
    <w:p w14:paraId="2302394A" w14:textId="275C98D6" w:rsidR="00C736D6" w:rsidRPr="008A76AA" w:rsidRDefault="00C736D6" w:rsidP="008A76AA">
      <w:pPr>
        <w:pStyle w:val="BodyText"/>
      </w:pPr>
    </w:p>
    <w:p w14:paraId="26601220" w14:textId="4EA41AEF" w:rsidR="00C736D6" w:rsidRPr="008A76AA" w:rsidRDefault="00C736D6" w:rsidP="008A76AA">
      <w:pPr>
        <w:pStyle w:val="BodyText"/>
      </w:pPr>
    </w:p>
    <w:p w14:paraId="08AA1D57" w14:textId="01345645" w:rsidR="00C736D6" w:rsidRPr="008A76AA" w:rsidRDefault="00C736D6" w:rsidP="008A76AA">
      <w:pPr>
        <w:pStyle w:val="BodyText"/>
      </w:pPr>
    </w:p>
    <w:p w14:paraId="4FDE495E" w14:textId="1DB16CC0" w:rsidR="00C736D6" w:rsidRPr="008A76AA" w:rsidRDefault="00C736D6" w:rsidP="008A76AA">
      <w:pPr>
        <w:pStyle w:val="BodyText"/>
      </w:pPr>
    </w:p>
    <w:p w14:paraId="3AA5B946" w14:textId="02C17CC3" w:rsidR="00C736D6" w:rsidRPr="008A76AA" w:rsidRDefault="00C736D6" w:rsidP="008A76AA">
      <w:pPr>
        <w:pStyle w:val="BodyText"/>
      </w:pPr>
    </w:p>
    <w:p w14:paraId="53DBFF82" w14:textId="39E600AF" w:rsidR="00C736D6" w:rsidRPr="008A76AA" w:rsidRDefault="00C736D6" w:rsidP="008A76AA">
      <w:pPr>
        <w:pStyle w:val="BodyText"/>
      </w:pPr>
    </w:p>
    <w:p w14:paraId="47B51DFA" w14:textId="41088074" w:rsidR="00C736D6" w:rsidRDefault="00C736D6" w:rsidP="008A76AA">
      <w:pPr>
        <w:pStyle w:val="BodyText"/>
      </w:pPr>
    </w:p>
    <w:p w14:paraId="7E34A8CB" w14:textId="453C7EF6" w:rsidR="001250A7" w:rsidRDefault="001250A7" w:rsidP="008A76AA">
      <w:pPr>
        <w:pStyle w:val="BodyText"/>
      </w:pPr>
    </w:p>
    <w:p w14:paraId="3CDF9017" w14:textId="67A78B55" w:rsidR="001250A7" w:rsidRDefault="001250A7" w:rsidP="008A76AA">
      <w:pPr>
        <w:pStyle w:val="BodyText"/>
      </w:pPr>
    </w:p>
    <w:p w14:paraId="219938F0" w14:textId="0E2A08BC" w:rsidR="001250A7" w:rsidRDefault="001250A7" w:rsidP="008A76AA">
      <w:pPr>
        <w:pStyle w:val="BodyText"/>
      </w:pPr>
    </w:p>
    <w:p w14:paraId="7D9DDAF3" w14:textId="2BE5A77F" w:rsidR="001250A7" w:rsidRDefault="001250A7" w:rsidP="008A76AA">
      <w:pPr>
        <w:pStyle w:val="BodyText"/>
      </w:pPr>
    </w:p>
    <w:p w14:paraId="2457797F" w14:textId="4ADCC61E" w:rsidR="001250A7" w:rsidRDefault="001250A7" w:rsidP="008A76AA">
      <w:pPr>
        <w:pStyle w:val="BodyText"/>
      </w:pPr>
    </w:p>
    <w:p w14:paraId="12A94398" w14:textId="0292D7C5" w:rsidR="001250A7" w:rsidRDefault="001250A7" w:rsidP="008A76AA">
      <w:pPr>
        <w:pStyle w:val="BodyText"/>
      </w:pPr>
    </w:p>
    <w:p w14:paraId="566C40DC" w14:textId="12011CC8" w:rsidR="001250A7" w:rsidRDefault="001250A7" w:rsidP="008A76AA">
      <w:pPr>
        <w:pStyle w:val="BodyText"/>
      </w:pPr>
    </w:p>
    <w:p w14:paraId="4FB9DB81" w14:textId="2826BC35" w:rsidR="001250A7" w:rsidRDefault="001250A7" w:rsidP="008A76AA">
      <w:pPr>
        <w:pStyle w:val="BodyText"/>
      </w:pPr>
    </w:p>
    <w:p w14:paraId="710EF6A5" w14:textId="66191D63" w:rsidR="001250A7" w:rsidRDefault="001250A7" w:rsidP="008A76AA">
      <w:pPr>
        <w:pStyle w:val="BodyText"/>
      </w:pPr>
    </w:p>
    <w:p w14:paraId="6C894C22" w14:textId="6A3AA724" w:rsidR="001250A7" w:rsidRDefault="001250A7" w:rsidP="008A76AA">
      <w:pPr>
        <w:pStyle w:val="BodyText"/>
      </w:pPr>
    </w:p>
    <w:p w14:paraId="672AF468" w14:textId="75EF1BEF" w:rsidR="001250A7" w:rsidRDefault="001250A7" w:rsidP="008A76AA">
      <w:pPr>
        <w:pStyle w:val="BodyText"/>
      </w:pPr>
    </w:p>
    <w:p w14:paraId="710F9E13" w14:textId="7F3041A6" w:rsidR="001250A7" w:rsidRDefault="001250A7" w:rsidP="008A76AA">
      <w:pPr>
        <w:pStyle w:val="BodyText"/>
      </w:pPr>
    </w:p>
    <w:p w14:paraId="79537C28" w14:textId="12CEF84E" w:rsidR="001250A7" w:rsidRDefault="001250A7" w:rsidP="008A76AA">
      <w:pPr>
        <w:pStyle w:val="BodyText"/>
      </w:pPr>
    </w:p>
    <w:p w14:paraId="29187FDC" w14:textId="2BEDE541" w:rsidR="001250A7" w:rsidRDefault="001250A7" w:rsidP="008A76AA">
      <w:pPr>
        <w:pStyle w:val="BodyText"/>
      </w:pPr>
    </w:p>
    <w:p w14:paraId="6080A948" w14:textId="77777777" w:rsidR="001250A7" w:rsidRPr="008A76AA" w:rsidRDefault="001250A7" w:rsidP="008A76AA">
      <w:pPr>
        <w:pStyle w:val="BodyText"/>
      </w:pPr>
    </w:p>
    <w:p w14:paraId="1D345FB0" w14:textId="7D479942" w:rsidR="00C736D6" w:rsidRPr="008A76AA" w:rsidRDefault="00C736D6" w:rsidP="008A76AA">
      <w:pPr>
        <w:pStyle w:val="BodyText"/>
      </w:pPr>
    </w:p>
    <w:p w14:paraId="3ECF6D44" w14:textId="369F9FF2" w:rsidR="00C736D6" w:rsidRPr="008A76AA" w:rsidRDefault="00C736D6" w:rsidP="008A76AA">
      <w:pPr>
        <w:pStyle w:val="BodyText"/>
      </w:pPr>
    </w:p>
    <w:p w14:paraId="24C7E361" w14:textId="0C50FE7F" w:rsidR="00C736D6" w:rsidRDefault="001250A7" w:rsidP="00BE14E6">
      <w:pPr>
        <w:pStyle w:val="BodyText"/>
        <w:rPr>
          <w:rFonts w:ascii="Times New Roman" w:hAnsi="Times New Roman" w:cs="Times New Roman"/>
          <w:sz w:val="36"/>
          <w:szCs w:val="36"/>
        </w:rPr>
      </w:pPr>
      <w:r w:rsidRPr="001250A7">
        <w:rPr>
          <w:rFonts w:ascii="Times New Roman" w:hAnsi="Times New Roman" w:cs="Times New Roman"/>
          <w:sz w:val="36"/>
          <w:szCs w:val="36"/>
        </w:rPr>
        <w:t>4.</w:t>
      </w:r>
      <w:r w:rsidR="00C736D6" w:rsidRPr="001250A7">
        <w:rPr>
          <w:rFonts w:ascii="Times New Roman" w:hAnsi="Times New Roman" w:cs="Times New Roman"/>
          <w:sz w:val="36"/>
          <w:szCs w:val="36"/>
        </w:rPr>
        <w:t>DESIGN</w:t>
      </w:r>
    </w:p>
    <w:p w14:paraId="1A4005D0" w14:textId="77777777" w:rsidR="001250A7" w:rsidRPr="001250A7" w:rsidRDefault="001250A7" w:rsidP="001250A7">
      <w:pPr>
        <w:pStyle w:val="BodyText"/>
        <w:rPr>
          <w:rFonts w:ascii="Times New Roman" w:hAnsi="Times New Roman" w:cs="Times New Roman"/>
          <w:sz w:val="20"/>
          <w:szCs w:val="20"/>
        </w:rPr>
      </w:pPr>
    </w:p>
    <w:p w14:paraId="3C158BD4" w14:textId="7C8AE789" w:rsidR="00C736D6" w:rsidRPr="001250A7" w:rsidRDefault="001250A7" w:rsidP="00BE14E6">
      <w:pPr>
        <w:pStyle w:val="BodyText"/>
        <w:rPr>
          <w:rFonts w:ascii="Times New Roman" w:hAnsi="Times New Roman" w:cs="Times New Roman"/>
          <w:sz w:val="28"/>
          <w:szCs w:val="23"/>
        </w:rPr>
      </w:pPr>
      <w:r w:rsidRPr="001250A7">
        <w:rPr>
          <w:rFonts w:ascii="Times New Roman" w:hAnsi="Times New Roman" w:cs="Times New Roman"/>
          <w:sz w:val="28"/>
          <w:szCs w:val="23"/>
        </w:rPr>
        <w:t xml:space="preserve">4.1 </w:t>
      </w:r>
      <w:r w:rsidR="00C736D6" w:rsidRPr="001250A7">
        <w:rPr>
          <w:rFonts w:ascii="Times New Roman" w:hAnsi="Times New Roman" w:cs="Times New Roman"/>
          <w:sz w:val="28"/>
          <w:szCs w:val="23"/>
        </w:rPr>
        <w:t>INTRODUCTION:</w:t>
      </w:r>
    </w:p>
    <w:p w14:paraId="21A21BFC" w14:textId="77777777" w:rsidR="00C736D6" w:rsidRPr="008A76AA" w:rsidRDefault="00C736D6" w:rsidP="008A76AA">
      <w:pPr>
        <w:pStyle w:val="BodyText"/>
        <w:rPr>
          <w:sz w:val="28"/>
          <w:szCs w:val="28"/>
        </w:rPr>
      </w:pPr>
    </w:p>
    <w:p w14:paraId="36AD558F" w14:textId="1325C109" w:rsidR="00C736D6" w:rsidRPr="001250A7" w:rsidRDefault="00C736D6" w:rsidP="001250A7">
      <w:pPr>
        <w:pStyle w:val="BodyText"/>
        <w:jc w:val="both"/>
        <w:rPr>
          <w:rFonts w:ascii="Times New Roman" w:hAnsi="Times New Roman" w:cs="Times New Roman"/>
          <w:szCs w:val="24"/>
        </w:rPr>
      </w:pPr>
      <w:r w:rsidRPr="001250A7">
        <w:rPr>
          <w:rFonts w:ascii="Times New Roman" w:hAnsi="Times New Roman" w:cs="Times New Roman"/>
          <w:szCs w:val="24"/>
        </w:rPr>
        <w:t>Design is the first step in the development phase for any techniques and principles for the purpose of defining a device, a process or system in sufficient detail to permit its physical realization.</w:t>
      </w:r>
    </w:p>
    <w:p w14:paraId="32B813CF" w14:textId="12EF7916" w:rsidR="00C736D6" w:rsidRPr="001250A7" w:rsidRDefault="00C736D6" w:rsidP="001250A7">
      <w:pPr>
        <w:pStyle w:val="BodyText"/>
        <w:jc w:val="both"/>
        <w:rPr>
          <w:rFonts w:ascii="Times New Roman" w:hAnsi="Times New Roman" w:cs="Times New Roman"/>
          <w:szCs w:val="24"/>
        </w:rPr>
      </w:pPr>
      <w:r w:rsidRPr="001250A7">
        <w:rPr>
          <w:rFonts w:ascii="Times New Roman" w:hAnsi="Times New Roman" w:cs="Times New Roman"/>
          <w:szCs w:val="24"/>
        </w:rPr>
        <w:t xml:space="preserve">Once the software requirements have been </w:t>
      </w:r>
      <w:r w:rsidR="001250A7" w:rsidRPr="001250A7">
        <w:rPr>
          <w:rFonts w:ascii="Times New Roman" w:hAnsi="Times New Roman" w:cs="Times New Roman"/>
          <w:szCs w:val="24"/>
        </w:rPr>
        <w:t>analysed</w:t>
      </w:r>
      <w:r w:rsidRPr="001250A7">
        <w:rPr>
          <w:rFonts w:ascii="Times New Roman" w:hAnsi="Times New Roman" w:cs="Times New Roman"/>
          <w:szCs w:val="24"/>
        </w:rPr>
        <w:t xml:space="preserve"> and specified the software design involves three technical activities - design, coding, implementation and testing that are required to build and verify the software.</w:t>
      </w:r>
    </w:p>
    <w:p w14:paraId="2EAA1EC6" w14:textId="4AA6DCD0" w:rsidR="00C736D6" w:rsidRPr="001250A7" w:rsidRDefault="00C736D6" w:rsidP="001250A7">
      <w:pPr>
        <w:pStyle w:val="BodyText"/>
        <w:jc w:val="both"/>
        <w:rPr>
          <w:rFonts w:ascii="Times New Roman" w:hAnsi="Times New Roman" w:cs="Times New Roman"/>
          <w:szCs w:val="24"/>
        </w:rPr>
      </w:pPr>
      <w:r w:rsidRPr="001250A7">
        <w:rPr>
          <w:rFonts w:ascii="Times New Roman" w:hAnsi="Times New Roman" w:cs="Times New Roman"/>
          <w:szCs w:val="24"/>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14:paraId="767B3198" w14:textId="0A0468B1" w:rsidR="00C736D6" w:rsidRPr="001250A7" w:rsidRDefault="00C736D6" w:rsidP="001250A7">
      <w:pPr>
        <w:pStyle w:val="BodyText"/>
        <w:jc w:val="both"/>
        <w:rPr>
          <w:rFonts w:ascii="Times New Roman" w:hAnsi="Times New Roman" w:cs="Times New Roman"/>
          <w:szCs w:val="24"/>
        </w:rPr>
      </w:pPr>
      <w:r w:rsidRPr="001250A7">
        <w:rPr>
          <w:rFonts w:ascii="Times New Roman" w:hAnsi="Times New Roman" w:cs="Times New Roman"/>
          <w:szCs w:val="24"/>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14:paraId="6630F6D6" w14:textId="77777777" w:rsidR="001250A7" w:rsidRPr="008A76AA" w:rsidRDefault="001250A7" w:rsidP="001250A7">
      <w:pPr>
        <w:pStyle w:val="BodyText"/>
        <w:jc w:val="both"/>
        <w:rPr>
          <w:u w:val="single"/>
        </w:rPr>
      </w:pPr>
    </w:p>
    <w:p w14:paraId="6F2A8A87" w14:textId="77777777" w:rsidR="00C736D6" w:rsidRPr="001250A7" w:rsidRDefault="00C736D6" w:rsidP="001250A7">
      <w:pPr>
        <w:pStyle w:val="BodyText"/>
        <w:jc w:val="both"/>
        <w:rPr>
          <w:rFonts w:ascii="Times New Roman" w:hAnsi="Times New Roman" w:cs="Times New Roman"/>
          <w:b/>
          <w:bCs/>
        </w:rPr>
      </w:pPr>
      <w:r w:rsidRPr="001250A7">
        <w:rPr>
          <w:rFonts w:ascii="Times New Roman" w:hAnsi="Times New Roman" w:cs="Times New Roman"/>
          <w:b/>
          <w:bCs/>
        </w:rPr>
        <w:t>UML Diagrams:</w:t>
      </w:r>
    </w:p>
    <w:p w14:paraId="3FFFE501" w14:textId="26F6FF00" w:rsidR="00C736D6" w:rsidRDefault="00C736D6" w:rsidP="001250A7">
      <w:pPr>
        <w:pStyle w:val="BodyText"/>
        <w:jc w:val="both"/>
      </w:pPr>
      <w:r w:rsidRPr="008A76AA">
        <w:t xml:space="preserve">UML stands for Unified </w:t>
      </w:r>
      <w:r w:rsidR="001250A7" w:rsidRPr="008A76AA">
        <w:t>Modelling</w:t>
      </w:r>
      <w:r w:rsidRPr="008A76AA">
        <w:t xml:space="preserve"> Language. UML is a language for specifying, visualizing and documenting the system. This is the step while developing any product after analysis. The goal from this is to produce a model of the entities involved in the project which later need to be built. The representation of the entities that are to be used in the product being developed need to be designed.</w:t>
      </w:r>
    </w:p>
    <w:p w14:paraId="6CA17D96" w14:textId="77777777" w:rsidR="001250A7" w:rsidRPr="008A76AA" w:rsidRDefault="001250A7" w:rsidP="001250A7">
      <w:pPr>
        <w:pStyle w:val="BodyText"/>
        <w:jc w:val="both"/>
      </w:pPr>
    </w:p>
    <w:p w14:paraId="578AD073" w14:textId="55781C27" w:rsidR="001250A7" w:rsidRDefault="00C736D6" w:rsidP="008A76AA">
      <w:pPr>
        <w:pStyle w:val="BodyText"/>
      </w:pPr>
      <w:r w:rsidRPr="008A76AA">
        <w:t xml:space="preserve">There are various kinds of methods in software </w:t>
      </w:r>
      <w:r w:rsidR="001250A7" w:rsidRPr="008A76AA">
        <w:t>design They</w:t>
      </w:r>
      <w:r w:rsidRPr="008A76AA">
        <w:t xml:space="preserve"> are as follows:</w:t>
      </w:r>
    </w:p>
    <w:p w14:paraId="7BDCEF16" w14:textId="77777777" w:rsidR="001250A7" w:rsidRPr="008A76AA" w:rsidRDefault="001250A7" w:rsidP="008A76AA">
      <w:pPr>
        <w:pStyle w:val="BodyText"/>
      </w:pPr>
    </w:p>
    <w:p w14:paraId="252B13D9" w14:textId="77777777" w:rsidR="00C736D6" w:rsidRPr="008A76AA" w:rsidRDefault="00C736D6" w:rsidP="001250A7">
      <w:pPr>
        <w:pStyle w:val="BodyText"/>
        <w:numPr>
          <w:ilvl w:val="0"/>
          <w:numId w:val="30"/>
        </w:numPr>
      </w:pPr>
      <w:r w:rsidRPr="008A76AA">
        <w:t>Use case Diagram</w:t>
      </w:r>
    </w:p>
    <w:p w14:paraId="00A5320B" w14:textId="77777777" w:rsidR="00C736D6" w:rsidRPr="008A76AA" w:rsidRDefault="00C736D6" w:rsidP="001250A7">
      <w:pPr>
        <w:pStyle w:val="BodyText"/>
        <w:numPr>
          <w:ilvl w:val="0"/>
          <w:numId w:val="30"/>
        </w:numPr>
      </w:pPr>
      <w:r w:rsidRPr="008A76AA">
        <w:t>Sequence Diagram</w:t>
      </w:r>
    </w:p>
    <w:p w14:paraId="5C7D8B0A" w14:textId="77777777" w:rsidR="00C736D6" w:rsidRPr="008A76AA" w:rsidRDefault="00C736D6" w:rsidP="001250A7">
      <w:pPr>
        <w:pStyle w:val="BodyText"/>
        <w:numPr>
          <w:ilvl w:val="0"/>
          <w:numId w:val="30"/>
        </w:numPr>
      </w:pPr>
      <w:r w:rsidRPr="008A76AA">
        <w:t>Collaboration Diagram</w:t>
      </w:r>
    </w:p>
    <w:p w14:paraId="574BDD91" w14:textId="77777777" w:rsidR="00C736D6" w:rsidRPr="008A76AA" w:rsidRDefault="00C736D6" w:rsidP="001250A7">
      <w:pPr>
        <w:pStyle w:val="BodyText"/>
        <w:numPr>
          <w:ilvl w:val="0"/>
          <w:numId w:val="30"/>
        </w:numPr>
      </w:pPr>
      <w:r w:rsidRPr="008A76AA">
        <w:t>Activity Diagram</w:t>
      </w:r>
    </w:p>
    <w:p w14:paraId="147FEE4D" w14:textId="77777777" w:rsidR="00C736D6" w:rsidRPr="008A76AA" w:rsidRDefault="00C736D6" w:rsidP="001250A7">
      <w:pPr>
        <w:pStyle w:val="BodyText"/>
        <w:numPr>
          <w:ilvl w:val="0"/>
          <w:numId w:val="30"/>
        </w:numPr>
      </w:pPr>
      <w:r w:rsidRPr="008A76AA">
        <w:t>State chat Diagram</w:t>
      </w:r>
    </w:p>
    <w:p w14:paraId="0AE5C5A9" w14:textId="77777777" w:rsidR="00C736D6" w:rsidRPr="008A76AA" w:rsidRDefault="00C736D6" w:rsidP="008A76AA">
      <w:pPr>
        <w:pStyle w:val="BodyText"/>
      </w:pPr>
    </w:p>
    <w:p w14:paraId="2BDC9506" w14:textId="77777777" w:rsidR="00C736D6" w:rsidRPr="001250A7" w:rsidRDefault="00C736D6" w:rsidP="008A76AA">
      <w:pPr>
        <w:pStyle w:val="BodyText"/>
        <w:rPr>
          <w:rFonts w:ascii="Times New Roman" w:hAnsi="Times New Roman" w:cs="Times New Roman"/>
          <w:sz w:val="24"/>
          <w:szCs w:val="24"/>
        </w:rPr>
      </w:pPr>
    </w:p>
    <w:p w14:paraId="6E14B61E" w14:textId="46FDF3BF" w:rsidR="00C736D6" w:rsidRDefault="00C736D6" w:rsidP="008A76AA">
      <w:pPr>
        <w:pStyle w:val="BodyText"/>
        <w:rPr>
          <w:rFonts w:ascii="Times New Roman" w:hAnsi="Times New Roman" w:cs="Times New Roman"/>
          <w:sz w:val="24"/>
          <w:szCs w:val="24"/>
        </w:rPr>
      </w:pPr>
      <w:r w:rsidRPr="001250A7">
        <w:rPr>
          <w:rFonts w:ascii="Times New Roman" w:hAnsi="Times New Roman" w:cs="Times New Roman"/>
          <w:sz w:val="24"/>
          <w:szCs w:val="24"/>
        </w:rPr>
        <w:t>USECASE DIAGRAMS:</w:t>
      </w:r>
      <w:r w:rsidRPr="001250A7">
        <w:rPr>
          <w:rFonts w:ascii="Times New Roman" w:hAnsi="Times New Roman" w:cs="Times New Roman"/>
          <w:sz w:val="24"/>
          <w:szCs w:val="24"/>
        </w:rPr>
        <w:tab/>
      </w:r>
    </w:p>
    <w:p w14:paraId="177CCDA4" w14:textId="77777777" w:rsidR="001250A7" w:rsidRPr="001250A7" w:rsidRDefault="001250A7" w:rsidP="008A76AA">
      <w:pPr>
        <w:pStyle w:val="BodyText"/>
        <w:rPr>
          <w:rFonts w:ascii="Times New Roman" w:hAnsi="Times New Roman" w:cs="Times New Roman"/>
          <w:sz w:val="24"/>
          <w:szCs w:val="24"/>
        </w:rPr>
      </w:pPr>
    </w:p>
    <w:p w14:paraId="2B9B8341" w14:textId="39F14AF4" w:rsidR="00C736D6" w:rsidRPr="001250A7" w:rsidRDefault="00C736D6" w:rsidP="001250A7">
      <w:pPr>
        <w:pStyle w:val="BodyText"/>
        <w:jc w:val="both"/>
        <w:rPr>
          <w:rFonts w:ascii="Times New Roman" w:hAnsi="Times New Roman" w:cs="Times New Roman"/>
          <w:sz w:val="24"/>
          <w:szCs w:val="24"/>
        </w:rPr>
      </w:pPr>
      <w:r w:rsidRPr="001250A7">
        <w:rPr>
          <w:rFonts w:ascii="Times New Roman" w:hAnsi="Times New Roman" w:cs="Times New Roman"/>
          <w:sz w:val="24"/>
          <w:szCs w:val="24"/>
        </w:rPr>
        <w:t xml:space="preserve">Use case diagrams model </w:t>
      </w:r>
      <w:r w:rsidR="001250A7" w:rsidRPr="001250A7">
        <w:rPr>
          <w:rFonts w:ascii="Times New Roman" w:hAnsi="Times New Roman" w:cs="Times New Roman"/>
          <w:sz w:val="24"/>
          <w:szCs w:val="24"/>
        </w:rPr>
        <w:t>behaviour</w:t>
      </w:r>
      <w:r w:rsidRPr="001250A7">
        <w:rPr>
          <w:rFonts w:ascii="Times New Roman" w:hAnsi="Times New Roman" w:cs="Times New Roman"/>
          <w:sz w:val="24"/>
          <w:szCs w:val="24"/>
        </w:rPr>
        <w:t xml:space="preserve"> within a system and helps the developers understand of what the user require. The stick man represents what’s </w:t>
      </w:r>
      <w:r w:rsidR="001250A7" w:rsidRPr="001250A7">
        <w:rPr>
          <w:rFonts w:ascii="Times New Roman" w:hAnsi="Times New Roman" w:cs="Times New Roman"/>
          <w:sz w:val="24"/>
          <w:szCs w:val="24"/>
        </w:rPr>
        <w:t>called an</w:t>
      </w:r>
      <w:r w:rsidRPr="001250A7">
        <w:rPr>
          <w:rFonts w:ascii="Times New Roman" w:hAnsi="Times New Roman" w:cs="Times New Roman"/>
          <w:sz w:val="24"/>
          <w:szCs w:val="24"/>
        </w:rPr>
        <w:t xml:space="preserve"> actor.</w:t>
      </w:r>
    </w:p>
    <w:p w14:paraId="08070CE3" w14:textId="608A413C" w:rsidR="00C736D6" w:rsidRPr="001250A7" w:rsidRDefault="00C736D6" w:rsidP="001250A7">
      <w:pPr>
        <w:pStyle w:val="BodyText"/>
        <w:jc w:val="both"/>
        <w:rPr>
          <w:rFonts w:ascii="Times New Roman" w:hAnsi="Times New Roman" w:cs="Times New Roman"/>
          <w:sz w:val="24"/>
          <w:szCs w:val="24"/>
        </w:rPr>
      </w:pPr>
      <w:r w:rsidRPr="001250A7">
        <w:rPr>
          <w:rFonts w:ascii="Times New Roman" w:hAnsi="Times New Roman" w:cs="Times New Roman"/>
          <w:sz w:val="24"/>
          <w:szCs w:val="24"/>
        </w:rPr>
        <w:t>Use case diagram can be useful for getting an overall view of the system and clarifying who can do and more importantly what they can’t do.</w:t>
      </w:r>
    </w:p>
    <w:p w14:paraId="62165AEF" w14:textId="104B8313" w:rsidR="00C736D6" w:rsidRPr="001250A7" w:rsidRDefault="00C736D6" w:rsidP="001250A7">
      <w:pPr>
        <w:pStyle w:val="BodyText"/>
        <w:jc w:val="both"/>
        <w:rPr>
          <w:rFonts w:ascii="Times New Roman" w:hAnsi="Times New Roman" w:cs="Times New Roman"/>
          <w:sz w:val="24"/>
          <w:szCs w:val="24"/>
        </w:rPr>
      </w:pPr>
      <w:r w:rsidRPr="001250A7">
        <w:rPr>
          <w:rFonts w:ascii="Times New Roman" w:hAnsi="Times New Roman" w:cs="Times New Roman"/>
          <w:sz w:val="24"/>
          <w:szCs w:val="24"/>
        </w:rPr>
        <w:t>Use case diagram consists of use cases and actors and shows the interaction between the use case and actors.</w:t>
      </w:r>
    </w:p>
    <w:p w14:paraId="0EAB6908" w14:textId="77777777" w:rsidR="00C736D6" w:rsidRPr="001250A7" w:rsidRDefault="00C736D6" w:rsidP="001250A7">
      <w:pPr>
        <w:pStyle w:val="BodyText"/>
        <w:jc w:val="both"/>
        <w:rPr>
          <w:rFonts w:ascii="Times New Roman" w:hAnsi="Times New Roman" w:cs="Times New Roman"/>
          <w:sz w:val="24"/>
          <w:szCs w:val="24"/>
        </w:rPr>
      </w:pPr>
      <w:r w:rsidRPr="001250A7">
        <w:rPr>
          <w:rFonts w:ascii="Times New Roman" w:hAnsi="Times New Roman" w:cs="Times New Roman"/>
          <w:sz w:val="24"/>
          <w:szCs w:val="24"/>
        </w:rPr>
        <w:lastRenderedPageBreak/>
        <w:t>The purpose is to show the interactions between the use case and actor.</w:t>
      </w:r>
    </w:p>
    <w:p w14:paraId="60E90217" w14:textId="77777777" w:rsidR="00C736D6" w:rsidRPr="001250A7" w:rsidRDefault="00C736D6" w:rsidP="001250A7">
      <w:pPr>
        <w:pStyle w:val="BodyText"/>
        <w:jc w:val="both"/>
        <w:rPr>
          <w:rFonts w:ascii="Times New Roman" w:hAnsi="Times New Roman" w:cs="Times New Roman"/>
          <w:sz w:val="24"/>
          <w:szCs w:val="24"/>
        </w:rPr>
      </w:pPr>
      <w:r w:rsidRPr="001250A7">
        <w:rPr>
          <w:rFonts w:ascii="Times New Roman" w:hAnsi="Times New Roman" w:cs="Times New Roman"/>
          <w:sz w:val="24"/>
          <w:szCs w:val="24"/>
        </w:rPr>
        <w:t>To represent the system requirements from user’s perspective.</w:t>
      </w:r>
    </w:p>
    <w:p w14:paraId="468B0E55" w14:textId="3E56EE08" w:rsidR="00C736D6" w:rsidRDefault="00C736D6" w:rsidP="001250A7">
      <w:pPr>
        <w:pStyle w:val="BodyText"/>
        <w:jc w:val="both"/>
        <w:rPr>
          <w:rFonts w:ascii="Times New Roman" w:hAnsi="Times New Roman" w:cs="Times New Roman"/>
          <w:sz w:val="24"/>
          <w:szCs w:val="24"/>
        </w:rPr>
      </w:pPr>
      <w:r w:rsidRPr="001250A7">
        <w:rPr>
          <w:rFonts w:ascii="Times New Roman" w:hAnsi="Times New Roman" w:cs="Times New Roman"/>
          <w:sz w:val="24"/>
          <w:szCs w:val="24"/>
        </w:rPr>
        <w:t>An actor could be the end-user of the system or an external system.</w:t>
      </w:r>
    </w:p>
    <w:p w14:paraId="27F68A8A" w14:textId="77777777" w:rsidR="00957A1F" w:rsidRPr="001250A7" w:rsidRDefault="00957A1F" w:rsidP="001250A7">
      <w:pPr>
        <w:pStyle w:val="BodyText"/>
        <w:jc w:val="both"/>
        <w:rPr>
          <w:rFonts w:ascii="Times New Roman" w:hAnsi="Times New Roman" w:cs="Times New Roman"/>
          <w:color w:val="000000"/>
          <w:sz w:val="24"/>
          <w:szCs w:val="24"/>
        </w:rPr>
      </w:pPr>
    </w:p>
    <w:p w14:paraId="5FB1B1A9" w14:textId="77777777" w:rsidR="00C736D6" w:rsidRPr="001250A7" w:rsidRDefault="00C736D6" w:rsidP="001250A7">
      <w:pPr>
        <w:pStyle w:val="BodyText"/>
        <w:jc w:val="both"/>
        <w:rPr>
          <w:rFonts w:ascii="Times New Roman" w:hAnsi="Times New Roman" w:cs="Times New Roman"/>
          <w:sz w:val="24"/>
          <w:szCs w:val="24"/>
        </w:rPr>
      </w:pPr>
      <w:r w:rsidRPr="001250A7">
        <w:rPr>
          <w:rFonts w:ascii="Times New Roman" w:hAnsi="Times New Roman" w:cs="Times New Roman"/>
          <w:sz w:val="24"/>
          <w:szCs w:val="24"/>
        </w:rPr>
        <w:t>USECASE DIAGRAM:</w:t>
      </w:r>
    </w:p>
    <w:p w14:paraId="3EF997FB" w14:textId="4290966B" w:rsidR="00C736D6" w:rsidRPr="001250A7" w:rsidRDefault="00C736D6" w:rsidP="00957A1F">
      <w:pPr>
        <w:pStyle w:val="BodyText"/>
        <w:jc w:val="both"/>
        <w:rPr>
          <w:rFonts w:ascii="Times New Roman" w:hAnsi="Times New Roman" w:cs="Times New Roman"/>
          <w:sz w:val="24"/>
          <w:szCs w:val="24"/>
        </w:rPr>
      </w:pPr>
      <w:r w:rsidRPr="001250A7">
        <w:rPr>
          <w:rFonts w:ascii="Times New Roman" w:hAnsi="Times New Roman" w:cs="Times New Roman"/>
          <w:sz w:val="24"/>
          <w:szCs w:val="24"/>
        </w:rPr>
        <w:t xml:space="preserve">A Use case is a description of set of sequence of actions.  Graphically it is rendered as an ellipse with solid line including only its name.  Use case diagram is a </w:t>
      </w:r>
      <w:r w:rsidR="001250A7" w:rsidRPr="001250A7">
        <w:rPr>
          <w:rFonts w:ascii="Times New Roman" w:hAnsi="Times New Roman" w:cs="Times New Roman"/>
          <w:sz w:val="24"/>
          <w:szCs w:val="24"/>
        </w:rPr>
        <w:t>behavioural</w:t>
      </w:r>
      <w:r w:rsidRPr="001250A7">
        <w:rPr>
          <w:rFonts w:ascii="Times New Roman" w:hAnsi="Times New Roman" w:cs="Times New Roman"/>
          <w:sz w:val="24"/>
          <w:szCs w:val="24"/>
        </w:rPr>
        <w:t xml:space="preserve"> diagram that shows a set of use cases and actors and their relationship.  It is an association between the use cases and actors.  An actor represents a real-world object.  Primary Actor – Sender, Secondary </w:t>
      </w:r>
      <w:r w:rsidR="00957A1F" w:rsidRPr="001250A7">
        <w:rPr>
          <w:rFonts w:ascii="Times New Roman" w:hAnsi="Times New Roman" w:cs="Times New Roman"/>
          <w:sz w:val="24"/>
          <w:szCs w:val="24"/>
        </w:rPr>
        <w:t>Actor Receiver</w:t>
      </w:r>
      <w:r w:rsidRPr="001250A7">
        <w:rPr>
          <w:rFonts w:ascii="Times New Roman" w:hAnsi="Times New Roman" w:cs="Times New Roman"/>
          <w:sz w:val="24"/>
          <w:szCs w:val="24"/>
        </w:rPr>
        <w:t xml:space="preserve">. </w:t>
      </w:r>
    </w:p>
    <w:p w14:paraId="08484E21" w14:textId="77777777" w:rsidR="00C736D6" w:rsidRPr="008A76AA" w:rsidRDefault="00C736D6" w:rsidP="008A76AA">
      <w:pPr>
        <w:pStyle w:val="BodyText"/>
      </w:pPr>
    </w:p>
    <w:p w14:paraId="58EA0893" w14:textId="60BEA16A" w:rsidR="00C736D6" w:rsidRPr="008A76AA" w:rsidRDefault="00C736D6" w:rsidP="00957A1F">
      <w:pPr>
        <w:pStyle w:val="BodyText"/>
        <w:jc w:val="center"/>
      </w:pPr>
      <w:r w:rsidRPr="008A76AA">
        <w:object w:dxaOrig="10991" w:dyaOrig="5496" w14:anchorId="148D4D8C">
          <v:shape id="_x0000_i1027" type="#_x0000_t75" style="width:370.5pt;height:185pt" o:ole="">
            <v:imagedata r:id="rId5" o:title=""/>
          </v:shape>
          <o:OLEObject Type="Embed" ProgID="Pacestar.Diagram" ShapeID="_x0000_i1027" DrawAspect="Content" ObjectID="_1728814702" r:id="rId6"/>
        </w:object>
      </w:r>
    </w:p>
    <w:p w14:paraId="261FC0B9" w14:textId="2B3140D7" w:rsidR="00C736D6" w:rsidRPr="008A76AA" w:rsidRDefault="00C736D6" w:rsidP="008A76AA">
      <w:pPr>
        <w:pStyle w:val="BodyText"/>
      </w:pPr>
    </w:p>
    <w:p w14:paraId="1B914476" w14:textId="77777777" w:rsidR="00C736D6" w:rsidRPr="008A76AA" w:rsidRDefault="00C736D6" w:rsidP="008A76AA">
      <w:pPr>
        <w:pStyle w:val="BodyText"/>
      </w:pPr>
    </w:p>
    <w:p w14:paraId="35DAB56D" w14:textId="62DA746D" w:rsidR="00C736D6" w:rsidRDefault="00C736D6" w:rsidP="008A76AA">
      <w:pPr>
        <w:pStyle w:val="BodyText"/>
        <w:rPr>
          <w:rFonts w:ascii="Times New Roman" w:hAnsi="Times New Roman" w:cs="Times New Roman"/>
          <w:b/>
          <w:bCs/>
          <w:sz w:val="24"/>
          <w:szCs w:val="24"/>
        </w:rPr>
      </w:pPr>
      <w:r w:rsidRPr="00957A1F">
        <w:rPr>
          <w:rFonts w:ascii="Times New Roman" w:hAnsi="Times New Roman" w:cs="Times New Roman"/>
          <w:b/>
          <w:bCs/>
          <w:sz w:val="24"/>
          <w:szCs w:val="24"/>
        </w:rPr>
        <w:t>SEQUENCE DIAGRAM:</w:t>
      </w:r>
    </w:p>
    <w:p w14:paraId="71B17201" w14:textId="77777777" w:rsidR="00957A1F" w:rsidRPr="00957A1F" w:rsidRDefault="00957A1F" w:rsidP="008A76AA">
      <w:pPr>
        <w:pStyle w:val="BodyText"/>
        <w:rPr>
          <w:rFonts w:ascii="Times New Roman" w:hAnsi="Times New Roman" w:cs="Times New Roman"/>
          <w:b/>
          <w:bCs/>
          <w:sz w:val="24"/>
          <w:szCs w:val="24"/>
        </w:rPr>
      </w:pPr>
    </w:p>
    <w:p w14:paraId="507F907E" w14:textId="38F24CDD" w:rsidR="00C736D6" w:rsidRDefault="00C736D6" w:rsidP="00957A1F">
      <w:pPr>
        <w:pStyle w:val="BodyText"/>
        <w:jc w:val="both"/>
      </w:pPr>
      <w:r w:rsidRPr="008A76AA">
        <w:t xml:space="preserve">Sequence diagram and collaboration diagram are called INTERACTION DIAGRAMS. An interaction diagram shows an interaction, consisting of set of objects and their relationship including </w:t>
      </w:r>
      <w:r w:rsidR="00957A1F" w:rsidRPr="008A76AA">
        <w:t>the messages</w:t>
      </w:r>
      <w:r w:rsidRPr="008A76AA">
        <w:t xml:space="preserve"> that may be dispatched among them.</w:t>
      </w:r>
    </w:p>
    <w:p w14:paraId="427B92DA" w14:textId="77777777" w:rsidR="00957A1F" w:rsidRPr="008A76AA" w:rsidRDefault="00957A1F" w:rsidP="00957A1F">
      <w:pPr>
        <w:pStyle w:val="BodyText"/>
        <w:jc w:val="both"/>
      </w:pPr>
    </w:p>
    <w:p w14:paraId="4B9C6788" w14:textId="4322CF8D" w:rsidR="00C736D6" w:rsidRDefault="00C736D6" w:rsidP="00957A1F">
      <w:pPr>
        <w:pStyle w:val="BodyText"/>
        <w:jc w:val="both"/>
      </w:pPr>
      <w:r w:rsidRPr="008A76AA">
        <w:t>A sequence diagram is an introduction that empathizes the time ordering of messages. Graphically a sequence diagram is a table that shows objects arranged along the X-axis and messages ordered in increasing time along the Y-axis.</w:t>
      </w:r>
    </w:p>
    <w:p w14:paraId="29812539" w14:textId="77777777" w:rsidR="00957A1F" w:rsidRPr="008A76AA" w:rsidRDefault="00957A1F" w:rsidP="00957A1F">
      <w:pPr>
        <w:pStyle w:val="BodyText"/>
        <w:jc w:val="both"/>
      </w:pPr>
    </w:p>
    <w:p w14:paraId="4A3CA02D" w14:textId="1A93A00D" w:rsidR="00C736D6" w:rsidRPr="008A76AA" w:rsidRDefault="00C736D6" w:rsidP="008A76AA">
      <w:pPr>
        <w:pStyle w:val="BodyText"/>
      </w:pPr>
      <w:r w:rsidRPr="008A76AA">
        <w:lastRenderedPageBreak/>
        <w:t xml:space="preserve">                   </w:t>
      </w:r>
      <w:r w:rsidRPr="008A76AA">
        <w:rPr>
          <w:noProof/>
        </w:rPr>
        <w:drawing>
          <wp:inline distT="0" distB="0" distL="0" distR="0" wp14:anchorId="0BE4ABC2" wp14:editId="0C9ECCC8">
            <wp:extent cx="3916680" cy="2930434"/>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17474"/>
                    <a:stretch/>
                  </pic:blipFill>
                  <pic:spPr bwMode="auto">
                    <a:xfrm>
                      <a:off x="0" y="0"/>
                      <a:ext cx="3916680" cy="2930434"/>
                    </a:xfrm>
                    <a:prstGeom prst="rect">
                      <a:avLst/>
                    </a:prstGeom>
                    <a:noFill/>
                    <a:ln>
                      <a:noFill/>
                    </a:ln>
                    <a:extLst>
                      <a:ext uri="{53640926-AAD7-44D8-BBD7-CCE9431645EC}">
                        <a14:shadowObscured xmlns:a14="http://schemas.microsoft.com/office/drawing/2010/main"/>
                      </a:ext>
                    </a:extLst>
                  </pic:spPr>
                </pic:pic>
              </a:graphicData>
            </a:graphic>
          </wp:inline>
        </w:drawing>
      </w:r>
    </w:p>
    <w:p w14:paraId="12D9BB09" w14:textId="77777777" w:rsidR="00C736D6" w:rsidRPr="008A76AA" w:rsidRDefault="00C736D6" w:rsidP="008A76AA">
      <w:pPr>
        <w:pStyle w:val="BodyText"/>
      </w:pPr>
    </w:p>
    <w:p w14:paraId="45E91632" w14:textId="77777777" w:rsidR="00C736D6" w:rsidRPr="008A76AA" w:rsidRDefault="00C736D6" w:rsidP="008A76AA">
      <w:pPr>
        <w:pStyle w:val="BodyText"/>
      </w:pPr>
    </w:p>
    <w:p w14:paraId="1A055269" w14:textId="77777777" w:rsidR="00C736D6" w:rsidRPr="008A76AA" w:rsidRDefault="00C736D6" w:rsidP="008A76AA">
      <w:pPr>
        <w:pStyle w:val="BodyText"/>
      </w:pPr>
    </w:p>
    <w:p w14:paraId="59373C3E" w14:textId="77777777" w:rsidR="00C736D6" w:rsidRPr="008A76AA" w:rsidRDefault="00C736D6" w:rsidP="008A76AA">
      <w:pPr>
        <w:pStyle w:val="BodyText"/>
      </w:pPr>
    </w:p>
    <w:p w14:paraId="72DA36ED" w14:textId="385CA7BB" w:rsidR="00C736D6" w:rsidRDefault="00C736D6" w:rsidP="008A76AA">
      <w:pPr>
        <w:pStyle w:val="BodyText"/>
        <w:rPr>
          <w:rFonts w:ascii="Times New Roman" w:hAnsi="Times New Roman" w:cs="Times New Roman"/>
          <w:b/>
          <w:bCs/>
          <w:sz w:val="24"/>
          <w:szCs w:val="24"/>
        </w:rPr>
      </w:pPr>
      <w:r w:rsidRPr="00957A1F">
        <w:rPr>
          <w:rFonts w:ascii="Times New Roman" w:hAnsi="Times New Roman" w:cs="Times New Roman"/>
          <w:b/>
          <w:bCs/>
          <w:sz w:val="24"/>
          <w:szCs w:val="24"/>
        </w:rPr>
        <w:t>COLLABORATION DIAGRAM:</w:t>
      </w:r>
    </w:p>
    <w:p w14:paraId="559B792A" w14:textId="77777777" w:rsidR="00957A1F" w:rsidRPr="00957A1F" w:rsidRDefault="00957A1F" w:rsidP="008A76AA">
      <w:pPr>
        <w:pStyle w:val="BodyText"/>
        <w:rPr>
          <w:rFonts w:ascii="Times New Roman" w:hAnsi="Times New Roman" w:cs="Times New Roman"/>
          <w:b/>
          <w:bCs/>
          <w:sz w:val="24"/>
          <w:szCs w:val="24"/>
        </w:rPr>
      </w:pPr>
    </w:p>
    <w:p w14:paraId="387A1E2F" w14:textId="4F4090A2" w:rsidR="00C736D6" w:rsidRDefault="00C736D6" w:rsidP="008A76AA">
      <w:pPr>
        <w:pStyle w:val="BodyText"/>
        <w:rPr>
          <w:rFonts w:ascii="Times New Roman" w:hAnsi="Times New Roman" w:cs="Times New Roman"/>
          <w:sz w:val="24"/>
          <w:szCs w:val="24"/>
        </w:rPr>
      </w:pPr>
      <w:r w:rsidRPr="00957A1F">
        <w:rPr>
          <w:rFonts w:ascii="Times New Roman" w:hAnsi="Times New Roman" w:cs="Times New Roman"/>
          <w:sz w:val="24"/>
          <w:szCs w:val="24"/>
        </w:rPr>
        <w:t>A collaboration diagram is an introduction diagram that emphasizes the structural organization of the objects that send and receive messages. Graphically a collaboration diagram is a collection of vertices and arcs.</w:t>
      </w:r>
    </w:p>
    <w:p w14:paraId="7AF96B4B" w14:textId="77777777" w:rsidR="00957A1F" w:rsidRPr="00957A1F" w:rsidRDefault="00957A1F" w:rsidP="008A76AA">
      <w:pPr>
        <w:pStyle w:val="BodyText"/>
        <w:rPr>
          <w:rFonts w:ascii="Times New Roman" w:hAnsi="Times New Roman" w:cs="Times New Roman"/>
          <w:sz w:val="24"/>
          <w:szCs w:val="24"/>
        </w:rPr>
      </w:pPr>
    </w:p>
    <w:p w14:paraId="3FE4B3D6" w14:textId="77777777" w:rsidR="00C736D6" w:rsidRPr="008A76AA" w:rsidRDefault="00C736D6" w:rsidP="008A76AA">
      <w:pPr>
        <w:pStyle w:val="BodyText"/>
      </w:pPr>
    </w:p>
    <w:p w14:paraId="1CA3C987" w14:textId="12D28B87" w:rsidR="00C736D6" w:rsidRPr="008A76AA" w:rsidRDefault="00C736D6" w:rsidP="008A76AA">
      <w:pPr>
        <w:pStyle w:val="BodyText"/>
      </w:pPr>
      <w:r w:rsidRPr="008A76AA">
        <w:rPr>
          <w:noProof/>
        </w:rPr>
        <w:drawing>
          <wp:inline distT="0" distB="0" distL="0" distR="0" wp14:anchorId="7BC4709C" wp14:editId="28C601D2">
            <wp:extent cx="4339170" cy="2857772"/>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l="13097" t="9793" r="1"/>
                    <a:stretch/>
                  </pic:blipFill>
                  <pic:spPr bwMode="auto">
                    <a:xfrm>
                      <a:off x="0" y="0"/>
                      <a:ext cx="4347187" cy="2863052"/>
                    </a:xfrm>
                    <a:prstGeom prst="rect">
                      <a:avLst/>
                    </a:prstGeom>
                    <a:noFill/>
                    <a:ln>
                      <a:noFill/>
                    </a:ln>
                    <a:extLst>
                      <a:ext uri="{53640926-AAD7-44D8-BBD7-CCE9431645EC}">
                        <a14:shadowObscured xmlns:a14="http://schemas.microsoft.com/office/drawing/2010/main"/>
                      </a:ext>
                    </a:extLst>
                  </pic:spPr>
                </pic:pic>
              </a:graphicData>
            </a:graphic>
          </wp:inline>
        </w:drawing>
      </w:r>
    </w:p>
    <w:p w14:paraId="5276FC49" w14:textId="0190850E" w:rsidR="00C736D6" w:rsidRPr="008A76AA" w:rsidRDefault="00C736D6" w:rsidP="008A76AA">
      <w:pPr>
        <w:pStyle w:val="BodyText"/>
      </w:pPr>
    </w:p>
    <w:p w14:paraId="0745625D" w14:textId="77777777" w:rsidR="00C736D6" w:rsidRPr="008A76AA" w:rsidRDefault="00C736D6" w:rsidP="008A76AA">
      <w:pPr>
        <w:pStyle w:val="BodyText"/>
      </w:pPr>
    </w:p>
    <w:p w14:paraId="39B957DC" w14:textId="77777777" w:rsidR="00C736D6" w:rsidRPr="00957A1F" w:rsidRDefault="00C736D6" w:rsidP="008A76AA">
      <w:pPr>
        <w:pStyle w:val="BodyText"/>
        <w:rPr>
          <w:rFonts w:ascii="Times New Roman" w:hAnsi="Times New Roman" w:cs="Times New Roman"/>
          <w:b/>
          <w:bCs/>
          <w:sz w:val="24"/>
          <w:szCs w:val="24"/>
        </w:rPr>
      </w:pPr>
      <w:r w:rsidRPr="00957A1F">
        <w:rPr>
          <w:rFonts w:ascii="Times New Roman" w:hAnsi="Times New Roman" w:cs="Times New Roman"/>
          <w:b/>
          <w:bCs/>
          <w:sz w:val="24"/>
          <w:szCs w:val="24"/>
        </w:rPr>
        <w:t>CLASS DIAGRAM:</w:t>
      </w:r>
    </w:p>
    <w:p w14:paraId="166C5683" w14:textId="77777777" w:rsidR="00C736D6" w:rsidRPr="008A76AA" w:rsidRDefault="00C736D6" w:rsidP="008A76AA">
      <w:pPr>
        <w:pStyle w:val="BodyText"/>
      </w:pPr>
    </w:p>
    <w:p w14:paraId="553F8CEC" w14:textId="7B9452BB" w:rsidR="00C736D6" w:rsidRPr="008A76AA" w:rsidRDefault="00C736D6" w:rsidP="00957A1F">
      <w:pPr>
        <w:pStyle w:val="BodyText"/>
        <w:jc w:val="both"/>
      </w:pPr>
      <w:r w:rsidRPr="008A76AA">
        <w:t xml:space="preserve">Class is nothing but a structure that contains both variables and methods.  The Class Diagram </w:t>
      </w:r>
      <w:r w:rsidRPr="008A76AA">
        <w:lastRenderedPageBreak/>
        <w:t xml:space="preserve">shows a set of classes, interfaces, and collaborations and their relating ships.  There is most common diagram in </w:t>
      </w:r>
      <w:r w:rsidR="00957A1F" w:rsidRPr="008A76AA">
        <w:t>modelling</w:t>
      </w:r>
      <w:r w:rsidRPr="008A76AA">
        <w:t xml:space="preserve"> the </w:t>
      </w:r>
      <w:r w:rsidR="00EE2754" w:rsidRPr="008A76AA">
        <w:t>object-oriented</w:t>
      </w:r>
      <w:r w:rsidRPr="008A76AA">
        <w:t xml:space="preserve"> systems and are used to give the static view of a system.  It shows the dependency between the classes that can be used in our system. </w:t>
      </w:r>
    </w:p>
    <w:p w14:paraId="020E0F75" w14:textId="77777777" w:rsidR="00C736D6" w:rsidRPr="008A76AA" w:rsidRDefault="00C736D6" w:rsidP="00957A1F">
      <w:pPr>
        <w:pStyle w:val="BodyText"/>
        <w:jc w:val="both"/>
      </w:pPr>
      <w:r w:rsidRPr="008A76AA">
        <w:t>The interactions between the modules or classes of our projects are shown below.  Each block contains Class Name, Variables and Methods.</w:t>
      </w:r>
    </w:p>
    <w:p w14:paraId="74E103F9" w14:textId="7CB1337C" w:rsidR="00C736D6" w:rsidRDefault="00C736D6" w:rsidP="008A76AA">
      <w:pPr>
        <w:pStyle w:val="BodyText"/>
      </w:pPr>
    </w:p>
    <w:p w14:paraId="2520531A" w14:textId="77777777" w:rsidR="00A84D7E" w:rsidRPr="00A84D7E" w:rsidRDefault="00A84D7E" w:rsidP="00A84D7E">
      <w:pPr>
        <w:spacing w:before="120" w:after="144" w:line="240" w:lineRule="auto"/>
        <w:jc w:val="both"/>
        <w:rPr>
          <w:rFonts w:ascii="Nunito" w:eastAsia="Times New Roman" w:hAnsi="Nunito" w:cs="Times New Roman"/>
          <w:color w:val="000000"/>
          <w:sz w:val="24"/>
          <w:szCs w:val="24"/>
          <w:lang w:eastAsia="en-IN"/>
        </w:rPr>
      </w:pPr>
      <w:r w:rsidRPr="00A84D7E">
        <w:rPr>
          <w:rFonts w:ascii="Nunito" w:eastAsia="Times New Roman" w:hAnsi="Nunito" w:cs="Times New Roman"/>
          <w:color w:val="000000"/>
          <w:sz w:val="24"/>
          <w:szCs w:val="24"/>
          <w:lang w:eastAsia="en-IN"/>
        </w:rPr>
        <w:t>The following diagram is an example of an Order System of an application. It describes a particular aspect of the entire application.</w:t>
      </w:r>
    </w:p>
    <w:p w14:paraId="6420CA69" w14:textId="77777777" w:rsidR="00A84D7E" w:rsidRPr="00A84D7E" w:rsidRDefault="00A84D7E" w:rsidP="00A84D7E">
      <w:pPr>
        <w:numPr>
          <w:ilvl w:val="0"/>
          <w:numId w:val="32"/>
        </w:numPr>
        <w:spacing w:after="0" w:line="240" w:lineRule="auto"/>
        <w:jc w:val="both"/>
        <w:rPr>
          <w:rFonts w:ascii="Nunito" w:eastAsia="Times New Roman" w:hAnsi="Nunito" w:cs="Times New Roman"/>
          <w:color w:val="000000"/>
          <w:sz w:val="24"/>
          <w:szCs w:val="24"/>
          <w:lang w:eastAsia="en-IN"/>
        </w:rPr>
      </w:pPr>
      <w:r w:rsidRPr="00A84D7E">
        <w:rPr>
          <w:rFonts w:ascii="Nunito" w:eastAsia="Times New Roman" w:hAnsi="Nunito" w:cs="Times New Roman"/>
          <w:color w:val="000000"/>
          <w:sz w:val="24"/>
          <w:szCs w:val="24"/>
          <w:lang w:eastAsia="en-IN"/>
        </w:rPr>
        <w:t>First of all, Order and Customer are identified as the two elements of the system. They have a one-to-many relationship because a customer can have multiple orders.</w:t>
      </w:r>
    </w:p>
    <w:p w14:paraId="5902004D" w14:textId="7F2276B6" w:rsidR="00A84D7E" w:rsidRPr="00A84D7E" w:rsidRDefault="00A84D7E" w:rsidP="00A84D7E">
      <w:pPr>
        <w:numPr>
          <w:ilvl w:val="0"/>
          <w:numId w:val="32"/>
        </w:numPr>
        <w:spacing w:after="0" w:line="240" w:lineRule="auto"/>
        <w:jc w:val="both"/>
        <w:rPr>
          <w:rFonts w:ascii="Nunito" w:eastAsia="Times New Roman" w:hAnsi="Nunito" w:cs="Times New Roman"/>
          <w:color w:val="000000"/>
          <w:sz w:val="24"/>
          <w:szCs w:val="24"/>
          <w:lang w:eastAsia="en-IN"/>
        </w:rPr>
      </w:pPr>
      <w:r w:rsidRPr="00A84D7E">
        <w:rPr>
          <w:rFonts w:ascii="Nunito" w:eastAsia="Times New Roman" w:hAnsi="Nunito" w:cs="Times New Roman"/>
          <w:color w:val="000000"/>
          <w:sz w:val="24"/>
          <w:szCs w:val="24"/>
          <w:lang w:eastAsia="en-IN"/>
        </w:rPr>
        <w:t>Order class is an abstract class and it has two concrete classes (inheritance relationship) Special-order and Normal Order.</w:t>
      </w:r>
    </w:p>
    <w:p w14:paraId="35111402" w14:textId="66B44251" w:rsidR="00957A1F" w:rsidRPr="00A84D7E" w:rsidRDefault="00A84D7E" w:rsidP="008A76AA">
      <w:pPr>
        <w:numPr>
          <w:ilvl w:val="0"/>
          <w:numId w:val="32"/>
        </w:numPr>
        <w:spacing w:after="0" w:line="240" w:lineRule="auto"/>
        <w:jc w:val="both"/>
        <w:rPr>
          <w:rFonts w:ascii="Nunito" w:eastAsia="Times New Roman" w:hAnsi="Nunito" w:cs="Times New Roman"/>
          <w:color w:val="000000"/>
          <w:sz w:val="24"/>
          <w:szCs w:val="24"/>
          <w:lang w:eastAsia="en-IN"/>
        </w:rPr>
      </w:pPr>
      <w:r w:rsidRPr="00A84D7E">
        <w:rPr>
          <w:rFonts w:ascii="Nunito" w:eastAsia="Times New Roman" w:hAnsi="Nunito" w:cs="Times New Roman"/>
          <w:color w:val="000000"/>
          <w:sz w:val="24"/>
          <w:szCs w:val="24"/>
          <w:lang w:eastAsia="en-IN"/>
        </w:rPr>
        <w:t>The two inherited classes have all the properties as the Order class. In addition, they have additional functions like dispatch () and receive ().</w:t>
      </w:r>
    </w:p>
    <w:p w14:paraId="1A193841" w14:textId="5D586AEE" w:rsidR="00A84D7E" w:rsidRDefault="00C736D6" w:rsidP="008A76AA">
      <w:pPr>
        <w:pStyle w:val="BodyText"/>
      </w:pPr>
      <w:r w:rsidRPr="008A76AA">
        <w:t xml:space="preserve">          </w:t>
      </w:r>
      <w:r w:rsidRPr="008A76AA">
        <w:object w:dxaOrig="7858" w:dyaOrig="6801" w14:anchorId="6D4AD4F2">
          <v:shape id="_x0000_i1028" type="#_x0000_t75" style="width:393pt;height:340pt" o:ole="">
            <v:imagedata r:id="rId9" o:title=""/>
          </v:shape>
          <o:OLEObject Type="Embed" ProgID="Pacestar.Diagram" ShapeID="_x0000_i1028" DrawAspect="Content" ObjectID="_1728814703" r:id="rId10"/>
        </w:object>
      </w:r>
    </w:p>
    <w:p w14:paraId="240B210D" w14:textId="59FFBB79" w:rsidR="00A84D7E" w:rsidRDefault="00A84D7E" w:rsidP="008A76AA">
      <w:pPr>
        <w:pStyle w:val="BodyText"/>
      </w:pPr>
    </w:p>
    <w:p w14:paraId="695DE773" w14:textId="2169D208" w:rsidR="00A84D7E" w:rsidRDefault="00A84D7E" w:rsidP="008A76AA">
      <w:pPr>
        <w:pStyle w:val="BodyText"/>
        <w:rPr>
          <w:rFonts w:ascii="Times New Roman" w:hAnsi="Times New Roman" w:cs="Times New Roman"/>
          <w:b/>
          <w:bCs/>
          <w:sz w:val="24"/>
          <w:szCs w:val="24"/>
        </w:rPr>
      </w:pPr>
    </w:p>
    <w:p w14:paraId="73AB4249" w14:textId="77777777" w:rsidR="00A84D7E" w:rsidRDefault="00A84D7E" w:rsidP="008A76AA">
      <w:pPr>
        <w:pStyle w:val="BodyText"/>
        <w:rPr>
          <w:rFonts w:ascii="Times New Roman" w:hAnsi="Times New Roman" w:cs="Times New Roman"/>
          <w:b/>
          <w:bCs/>
          <w:sz w:val="24"/>
          <w:szCs w:val="24"/>
        </w:rPr>
      </w:pPr>
    </w:p>
    <w:p w14:paraId="42C8034C" w14:textId="1D33DACF" w:rsidR="00A84D7E" w:rsidRDefault="00A84D7E" w:rsidP="008A76AA">
      <w:pPr>
        <w:pStyle w:val="BodyText"/>
        <w:rPr>
          <w:rFonts w:ascii="Times New Roman" w:hAnsi="Times New Roman" w:cs="Times New Roman"/>
          <w:b/>
          <w:bCs/>
          <w:sz w:val="24"/>
          <w:szCs w:val="24"/>
        </w:rPr>
      </w:pPr>
      <w:r w:rsidRPr="00A84D7E">
        <w:rPr>
          <w:rFonts w:ascii="Times New Roman" w:hAnsi="Times New Roman" w:cs="Times New Roman"/>
          <w:b/>
          <w:bCs/>
          <w:sz w:val="24"/>
          <w:szCs w:val="24"/>
        </w:rPr>
        <w:t>STATE CHART DIAGRAM</w:t>
      </w:r>
      <w:r>
        <w:rPr>
          <w:rFonts w:ascii="Times New Roman" w:hAnsi="Times New Roman" w:cs="Times New Roman"/>
          <w:b/>
          <w:bCs/>
          <w:sz w:val="24"/>
          <w:szCs w:val="24"/>
        </w:rPr>
        <w:t>:</w:t>
      </w:r>
    </w:p>
    <w:p w14:paraId="6BD70C77" w14:textId="340630C2" w:rsidR="00A84D7E" w:rsidRDefault="00A84D7E" w:rsidP="008A76AA">
      <w:pPr>
        <w:pStyle w:val="BodyText"/>
        <w:rPr>
          <w:rFonts w:ascii="Times New Roman" w:hAnsi="Times New Roman" w:cs="Times New Roman"/>
          <w:b/>
          <w:bCs/>
          <w:sz w:val="24"/>
          <w:szCs w:val="24"/>
        </w:rPr>
      </w:pPr>
    </w:p>
    <w:p w14:paraId="5228883C" w14:textId="69A7A12D" w:rsidR="00A84D7E" w:rsidRPr="00A84D7E" w:rsidRDefault="00A84D7E" w:rsidP="00A84D7E">
      <w:pPr>
        <w:pStyle w:val="BodyText"/>
        <w:jc w:val="both"/>
        <w:rPr>
          <w:rFonts w:ascii="Times New Roman" w:hAnsi="Times New Roman" w:cs="Times New Roman"/>
          <w:sz w:val="24"/>
          <w:szCs w:val="24"/>
        </w:rPr>
      </w:pPr>
      <w:r w:rsidRPr="00A84D7E">
        <w:rPr>
          <w:rFonts w:ascii="Times New Roman" w:hAnsi="Times New Roman" w:cs="Times New Roman"/>
          <w:sz w:val="24"/>
          <w:szCs w:val="24"/>
        </w:rPr>
        <w:t xml:space="preserve">A state diagram is used to represent the condition of the system or part of the system at finite instances of time. It’s a behavioural diagram and it represents the </w:t>
      </w:r>
      <w:proofErr w:type="spellStart"/>
      <w:r w:rsidRPr="00A84D7E">
        <w:rPr>
          <w:rFonts w:ascii="Times New Roman" w:hAnsi="Times New Roman" w:cs="Times New Roman"/>
          <w:sz w:val="24"/>
          <w:szCs w:val="24"/>
        </w:rPr>
        <w:t>behavior</w:t>
      </w:r>
      <w:proofErr w:type="spellEnd"/>
      <w:r w:rsidRPr="00A84D7E">
        <w:rPr>
          <w:rFonts w:ascii="Times New Roman" w:hAnsi="Times New Roman" w:cs="Times New Roman"/>
          <w:sz w:val="24"/>
          <w:szCs w:val="24"/>
        </w:rPr>
        <w:t xml:space="preserve"> using finite state </w:t>
      </w:r>
      <w:r w:rsidRPr="00A84D7E">
        <w:rPr>
          <w:rFonts w:ascii="Times New Roman" w:hAnsi="Times New Roman" w:cs="Times New Roman"/>
          <w:sz w:val="24"/>
          <w:szCs w:val="24"/>
        </w:rPr>
        <w:lastRenderedPageBreak/>
        <w:t>transitions. State diagrams are also referred to as State machines and State-chart Diagrams. These terms are often used interchangeably. So simply, a state diagram is used to model the dynamic behaviour of a class in response to time and changing external stimuli. We can say that each and every class has a state but we don’t model every class using State diagrams. We prefer to model the states with three or more states.</w:t>
      </w:r>
    </w:p>
    <w:p w14:paraId="77FF3871" w14:textId="77777777" w:rsidR="00A84D7E" w:rsidRPr="00A84D7E" w:rsidRDefault="00A84D7E" w:rsidP="00A84D7E">
      <w:pPr>
        <w:pStyle w:val="BodyText"/>
        <w:jc w:val="both"/>
        <w:rPr>
          <w:rFonts w:ascii="Times New Roman" w:hAnsi="Times New Roman" w:cs="Times New Roman"/>
          <w:sz w:val="24"/>
          <w:szCs w:val="24"/>
        </w:rPr>
      </w:pPr>
    </w:p>
    <w:p w14:paraId="15252E4E" w14:textId="7778439C" w:rsidR="00A84D7E" w:rsidRPr="00A84D7E" w:rsidRDefault="00A84D7E" w:rsidP="00A84D7E">
      <w:pPr>
        <w:pStyle w:val="BodyText"/>
        <w:jc w:val="both"/>
        <w:rPr>
          <w:rFonts w:ascii="Times New Roman" w:hAnsi="Times New Roman" w:cs="Times New Roman"/>
          <w:sz w:val="24"/>
          <w:szCs w:val="24"/>
        </w:rPr>
      </w:pPr>
      <w:r w:rsidRPr="00A84D7E">
        <w:rPr>
          <w:rFonts w:ascii="Times New Roman" w:hAnsi="Times New Roman" w:cs="Times New Roman"/>
          <w:sz w:val="24"/>
          <w:szCs w:val="24"/>
        </w:rPr>
        <w:t>Uses of state chart diagram –</w:t>
      </w:r>
    </w:p>
    <w:p w14:paraId="4E6E2580" w14:textId="77777777" w:rsidR="00A84D7E" w:rsidRPr="00A84D7E" w:rsidRDefault="00A84D7E" w:rsidP="00A84D7E">
      <w:pPr>
        <w:pStyle w:val="BodyText"/>
        <w:jc w:val="both"/>
        <w:rPr>
          <w:rFonts w:ascii="Times New Roman" w:hAnsi="Times New Roman" w:cs="Times New Roman"/>
          <w:sz w:val="24"/>
          <w:szCs w:val="24"/>
        </w:rPr>
      </w:pPr>
    </w:p>
    <w:p w14:paraId="72A17E0F" w14:textId="77777777" w:rsidR="00A84D7E" w:rsidRPr="00A84D7E" w:rsidRDefault="00A84D7E" w:rsidP="00A84D7E">
      <w:pPr>
        <w:pStyle w:val="BodyText"/>
        <w:numPr>
          <w:ilvl w:val="0"/>
          <w:numId w:val="33"/>
        </w:numPr>
        <w:jc w:val="both"/>
        <w:rPr>
          <w:rFonts w:ascii="Times New Roman" w:hAnsi="Times New Roman" w:cs="Times New Roman"/>
          <w:sz w:val="24"/>
          <w:szCs w:val="24"/>
        </w:rPr>
      </w:pPr>
      <w:r w:rsidRPr="00A84D7E">
        <w:rPr>
          <w:rFonts w:ascii="Times New Roman" w:hAnsi="Times New Roman" w:cs="Times New Roman"/>
          <w:sz w:val="24"/>
          <w:szCs w:val="24"/>
        </w:rPr>
        <w:t>We use it to state the events responsible for change in state (we do not show what processes cause those events).</w:t>
      </w:r>
    </w:p>
    <w:p w14:paraId="386DE821" w14:textId="75494298" w:rsidR="00A84D7E" w:rsidRPr="00A84D7E" w:rsidRDefault="00A84D7E" w:rsidP="00A84D7E">
      <w:pPr>
        <w:pStyle w:val="BodyText"/>
        <w:numPr>
          <w:ilvl w:val="0"/>
          <w:numId w:val="33"/>
        </w:numPr>
        <w:jc w:val="both"/>
        <w:rPr>
          <w:rFonts w:ascii="Times New Roman" w:hAnsi="Times New Roman" w:cs="Times New Roman"/>
          <w:sz w:val="24"/>
          <w:szCs w:val="24"/>
        </w:rPr>
      </w:pPr>
      <w:r w:rsidRPr="00A84D7E">
        <w:rPr>
          <w:rFonts w:ascii="Times New Roman" w:hAnsi="Times New Roman" w:cs="Times New Roman"/>
          <w:sz w:val="24"/>
          <w:szCs w:val="24"/>
        </w:rPr>
        <w:t>We use it to model the dynamic behaviour of the system.</w:t>
      </w:r>
    </w:p>
    <w:p w14:paraId="6C89624F" w14:textId="6B6F1C5E" w:rsidR="00A84D7E" w:rsidRPr="00A84D7E" w:rsidRDefault="00A84D7E" w:rsidP="00A84D7E">
      <w:pPr>
        <w:pStyle w:val="BodyText"/>
        <w:numPr>
          <w:ilvl w:val="0"/>
          <w:numId w:val="33"/>
        </w:numPr>
        <w:jc w:val="both"/>
        <w:rPr>
          <w:rFonts w:ascii="Times New Roman" w:hAnsi="Times New Roman" w:cs="Times New Roman"/>
          <w:sz w:val="24"/>
          <w:szCs w:val="24"/>
        </w:rPr>
      </w:pPr>
      <w:r w:rsidRPr="00A84D7E">
        <w:rPr>
          <w:rFonts w:ascii="Times New Roman" w:hAnsi="Times New Roman" w:cs="Times New Roman"/>
          <w:sz w:val="24"/>
          <w:szCs w:val="24"/>
        </w:rPr>
        <w:t>To understand the reaction of objects/classes to internal or external stimuli.</w:t>
      </w:r>
    </w:p>
    <w:p w14:paraId="5206E073" w14:textId="77777777" w:rsidR="00A84D7E" w:rsidRPr="00A84D7E" w:rsidRDefault="00A84D7E" w:rsidP="00A84D7E">
      <w:pPr>
        <w:pStyle w:val="BodyText"/>
        <w:jc w:val="both"/>
        <w:rPr>
          <w:rFonts w:ascii="Times New Roman" w:hAnsi="Times New Roman" w:cs="Times New Roman"/>
          <w:b/>
          <w:bCs/>
          <w:sz w:val="24"/>
          <w:szCs w:val="24"/>
        </w:rPr>
      </w:pPr>
    </w:p>
    <w:p w14:paraId="2B224907" w14:textId="77777777" w:rsidR="00A84D7E" w:rsidRDefault="00A84D7E" w:rsidP="008A76AA">
      <w:pPr>
        <w:pStyle w:val="BodyText"/>
      </w:pPr>
    </w:p>
    <w:p w14:paraId="378300B1" w14:textId="3F1F8043" w:rsidR="00C736D6" w:rsidRPr="008A76AA" w:rsidRDefault="00C736D6" w:rsidP="00A84D7E">
      <w:pPr>
        <w:pStyle w:val="BodyText"/>
        <w:jc w:val="center"/>
        <w:rPr>
          <w:sz w:val="28"/>
          <w:szCs w:val="29"/>
          <w:u w:val="single"/>
        </w:rPr>
      </w:pPr>
      <w:r w:rsidRPr="008A76AA">
        <w:br w:type="page"/>
      </w:r>
      <w:r w:rsidRPr="008A76AA">
        <w:rPr>
          <w:noProof/>
          <w:sz w:val="28"/>
          <w:szCs w:val="29"/>
        </w:rPr>
        <w:lastRenderedPageBreak/>
        <w:drawing>
          <wp:inline distT="0" distB="0" distL="0" distR="0" wp14:anchorId="6AD82C3E" wp14:editId="5912BE68">
            <wp:extent cx="3124200" cy="38498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13783"/>
                    <a:stretch/>
                  </pic:blipFill>
                  <pic:spPr bwMode="auto">
                    <a:xfrm>
                      <a:off x="0" y="0"/>
                      <a:ext cx="3124200" cy="3849858"/>
                    </a:xfrm>
                    <a:prstGeom prst="rect">
                      <a:avLst/>
                    </a:prstGeom>
                    <a:noFill/>
                    <a:ln>
                      <a:noFill/>
                    </a:ln>
                    <a:extLst>
                      <a:ext uri="{53640926-AAD7-44D8-BBD7-CCE9431645EC}">
                        <a14:shadowObscured xmlns:a14="http://schemas.microsoft.com/office/drawing/2010/main"/>
                      </a:ext>
                    </a:extLst>
                  </pic:spPr>
                </pic:pic>
              </a:graphicData>
            </a:graphic>
          </wp:inline>
        </w:drawing>
      </w:r>
    </w:p>
    <w:p w14:paraId="37BE54FA" w14:textId="77777777" w:rsidR="00C736D6" w:rsidRPr="008A76AA" w:rsidRDefault="00C736D6" w:rsidP="008A76AA">
      <w:pPr>
        <w:pStyle w:val="BodyText"/>
        <w:rPr>
          <w:sz w:val="28"/>
          <w:szCs w:val="29"/>
          <w:u w:val="single"/>
        </w:rPr>
      </w:pPr>
    </w:p>
    <w:p w14:paraId="1BCECA06" w14:textId="15ED479C" w:rsidR="00C736D6" w:rsidRPr="008A76AA" w:rsidRDefault="00C736D6" w:rsidP="008A76AA">
      <w:pPr>
        <w:pStyle w:val="BodyText"/>
        <w:rPr>
          <w:szCs w:val="24"/>
        </w:rPr>
      </w:pPr>
    </w:p>
    <w:p w14:paraId="4EF4B413" w14:textId="77777777" w:rsidR="00A84D7E" w:rsidRDefault="00C736D6" w:rsidP="008A76AA">
      <w:pPr>
        <w:pStyle w:val="BodyText"/>
        <w:rPr>
          <w:szCs w:val="24"/>
        </w:rPr>
      </w:pPr>
      <w:r w:rsidRPr="00A84D7E">
        <w:rPr>
          <w:rFonts w:ascii="Times New Roman" w:hAnsi="Times New Roman" w:cs="Times New Roman"/>
          <w:b/>
          <w:bCs/>
          <w:sz w:val="28"/>
          <w:szCs w:val="28"/>
        </w:rPr>
        <w:t xml:space="preserve">DATA FLOW DIAGRAMS:         </w:t>
      </w:r>
      <w:r w:rsidRPr="00A84D7E">
        <w:rPr>
          <w:szCs w:val="24"/>
        </w:rPr>
        <w:t xml:space="preserve">  </w:t>
      </w:r>
    </w:p>
    <w:p w14:paraId="75CA0D39" w14:textId="7691B5B4" w:rsidR="00C736D6" w:rsidRPr="00A84D7E" w:rsidRDefault="00C736D6" w:rsidP="008A76AA">
      <w:pPr>
        <w:pStyle w:val="BodyText"/>
        <w:rPr>
          <w:szCs w:val="24"/>
        </w:rPr>
      </w:pPr>
      <w:r w:rsidRPr="00A84D7E">
        <w:rPr>
          <w:szCs w:val="24"/>
        </w:rPr>
        <w:t xml:space="preserve">  </w:t>
      </w:r>
    </w:p>
    <w:p w14:paraId="50CC1915" w14:textId="495BCEA9" w:rsidR="00C736D6" w:rsidRDefault="00C736D6" w:rsidP="00A84D7E">
      <w:pPr>
        <w:pStyle w:val="BodyText"/>
        <w:jc w:val="both"/>
        <w:rPr>
          <w:szCs w:val="24"/>
        </w:rPr>
      </w:pPr>
      <w:r w:rsidRPr="008A76AA">
        <w:rPr>
          <w:szCs w:val="24"/>
        </w:rPr>
        <w:t xml:space="preserve">The DFD takes an input-process-output view of a system </w:t>
      </w:r>
      <w:proofErr w:type="gramStart"/>
      <w:r w:rsidRPr="008A76AA">
        <w:rPr>
          <w:szCs w:val="24"/>
        </w:rPr>
        <w:t>i.e.</w:t>
      </w:r>
      <w:proofErr w:type="gramEnd"/>
      <w:r w:rsidRPr="008A76AA">
        <w:rPr>
          <w:szCs w:val="24"/>
        </w:rPr>
        <w:t xml:space="preserve"> data objects flow into the software, are transformed by processing elements, and resultant data objects flow out of the software.</w:t>
      </w:r>
    </w:p>
    <w:p w14:paraId="62141584" w14:textId="77777777" w:rsidR="00A84D7E" w:rsidRPr="008A76AA" w:rsidRDefault="00A84D7E" w:rsidP="00A84D7E">
      <w:pPr>
        <w:pStyle w:val="BodyText"/>
        <w:jc w:val="both"/>
        <w:rPr>
          <w:szCs w:val="24"/>
        </w:rPr>
      </w:pPr>
    </w:p>
    <w:p w14:paraId="19923B0E" w14:textId="378A46EA" w:rsidR="00C736D6" w:rsidRDefault="00C736D6" w:rsidP="00A84D7E">
      <w:pPr>
        <w:pStyle w:val="BodyText"/>
        <w:jc w:val="both"/>
        <w:rPr>
          <w:szCs w:val="24"/>
        </w:rPr>
      </w:pPr>
      <w:r w:rsidRPr="008A76AA">
        <w:rPr>
          <w:szCs w:val="24"/>
        </w:rPr>
        <w:t xml:space="preserve">Data objects represented by </w:t>
      </w:r>
      <w:r w:rsidR="00A84D7E" w:rsidRPr="008A76AA">
        <w:rPr>
          <w:szCs w:val="24"/>
        </w:rPr>
        <w:t>labelled</w:t>
      </w:r>
      <w:r w:rsidRPr="008A76AA">
        <w:rPr>
          <w:szCs w:val="24"/>
        </w:rPr>
        <w:t xml:space="preserve"> arrows and transformation are represented by circles also called as bubbles. DFD is presented in a hierarchical fashion </w:t>
      </w:r>
      <w:proofErr w:type="gramStart"/>
      <w:r w:rsidRPr="008A76AA">
        <w:rPr>
          <w:szCs w:val="24"/>
        </w:rPr>
        <w:t>i.e.</w:t>
      </w:r>
      <w:proofErr w:type="gramEnd"/>
      <w:r w:rsidRPr="008A76AA">
        <w:rPr>
          <w:szCs w:val="24"/>
        </w:rPr>
        <w:t xml:space="preserve"> the first data flow model represents the system as a whole. Subsequent DFD refine the context diagram (level 0 DFD), providing increasing details with each subsequent level.  </w:t>
      </w:r>
    </w:p>
    <w:p w14:paraId="4ECF504E" w14:textId="77777777" w:rsidR="00A84D7E" w:rsidRPr="008A76AA" w:rsidRDefault="00A84D7E" w:rsidP="00A84D7E">
      <w:pPr>
        <w:pStyle w:val="BodyText"/>
        <w:jc w:val="both"/>
        <w:rPr>
          <w:szCs w:val="24"/>
        </w:rPr>
      </w:pPr>
    </w:p>
    <w:p w14:paraId="42599F43" w14:textId="5AF73EDC" w:rsidR="00C736D6" w:rsidRDefault="00C736D6" w:rsidP="00A84D7E">
      <w:pPr>
        <w:pStyle w:val="BodyText"/>
        <w:jc w:val="both"/>
        <w:rPr>
          <w:szCs w:val="24"/>
        </w:rPr>
      </w:pPr>
      <w:r w:rsidRPr="008A76AA">
        <w:rPr>
          <w:szCs w:val="24"/>
        </w:rPr>
        <w:t xml:space="preserve">The DFD enables the software engineer to develop models of the information domain &amp; functional domain at the same time. As the DFD is refined into greater levels of details, the analyst </w:t>
      </w:r>
      <w:r w:rsidR="00A84D7E" w:rsidRPr="008A76AA">
        <w:rPr>
          <w:szCs w:val="24"/>
        </w:rPr>
        <w:t>performs</w:t>
      </w:r>
      <w:r w:rsidRPr="008A76AA">
        <w:rPr>
          <w:szCs w:val="24"/>
        </w:rPr>
        <w:t xml:space="preserve"> an implicit functional decomposition of the system. At the same time, the DFD refinement results in a corresponding refinement of the data as it moves through the process that embody the applications.</w:t>
      </w:r>
    </w:p>
    <w:p w14:paraId="36C55CB8" w14:textId="77777777" w:rsidR="00A84D7E" w:rsidRPr="008A76AA" w:rsidRDefault="00A84D7E" w:rsidP="00A84D7E">
      <w:pPr>
        <w:pStyle w:val="BodyText"/>
        <w:jc w:val="both"/>
        <w:rPr>
          <w:szCs w:val="24"/>
        </w:rPr>
      </w:pPr>
    </w:p>
    <w:p w14:paraId="524ECEEF" w14:textId="2B8A9BB1" w:rsidR="00C736D6" w:rsidRDefault="00C736D6" w:rsidP="00A84D7E">
      <w:pPr>
        <w:pStyle w:val="BodyText"/>
        <w:jc w:val="both"/>
        <w:rPr>
          <w:szCs w:val="24"/>
        </w:rPr>
      </w:pPr>
      <w:r w:rsidRPr="008A76AA">
        <w:rPr>
          <w:szCs w:val="24"/>
        </w:rPr>
        <w:t>A context-level DFD for the system the primary external entities produce information for use by the system and consume information generated by the system. The labelled arrow represents data objects or object hierarchy.</w:t>
      </w:r>
    </w:p>
    <w:p w14:paraId="7F8396DC" w14:textId="77777777" w:rsidR="00A84D7E" w:rsidRPr="008A76AA" w:rsidRDefault="00A84D7E" w:rsidP="00A84D7E">
      <w:pPr>
        <w:pStyle w:val="BodyText"/>
        <w:jc w:val="both"/>
        <w:rPr>
          <w:szCs w:val="24"/>
        </w:rPr>
      </w:pPr>
    </w:p>
    <w:p w14:paraId="12B0056D" w14:textId="77777777" w:rsidR="00A84D7E" w:rsidRDefault="00A84D7E" w:rsidP="008A76AA">
      <w:pPr>
        <w:pStyle w:val="BodyText"/>
        <w:rPr>
          <w:sz w:val="28"/>
          <w:szCs w:val="28"/>
          <w:u w:val="single"/>
        </w:rPr>
      </w:pPr>
    </w:p>
    <w:p w14:paraId="02669B3A" w14:textId="255FA9B3" w:rsidR="00A84D7E" w:rsidRDefault="00A84D7E" w:rsidP="008A76AA">
      <w:pPr>
        <w:pStyle w:val="BodyText"/>
        <w:rPr>
          <w:sz w:val="28"/>
          <w:szCs w:val="28"/>
          <w:u w:val="single"/>
        </w:rPr>
      </w:pPr>
    </w:p>
    <w:p w14:paraId="1491BDC3" w14:textId="77777777" w:rsidR="00A84D7E" w:rsidRDefault="00A84D7E" w:rsidP="008A76AA">
      <w:pPr>
        <w:pStyle w:val="BodyText"/>
      </w:pPr>
    </w:p>
    <w:p w14:paraId="6EEC8B34" w14:textId="27D28D11" w:rsidR="00C736D6" w:rsidRPr="00A84D7E" w:rsidRDefault="00A84D7E" w:rsidP="008A76AA">
      <w:pPr>
        <w:pStyle w:val="BodyText"/>
        <w:rPr>
          <w:rFonts w:ascii="Times New Roman" w:hAnsi="Times New Roman" w:cs="Times New Roman"/>
          <w:sz w:val="28"/>
          <w:szCs w:val="28"/>
        </w:rPr>
      </w:pPr>
      <w:r w:rsidRPr="00A84D7E">
        <w:rPr>
          <w:rFonts w:ascii="Times New Roman" w:hAnsi="Times New Roman" w:cs="Times New Roman"/>
          <w:sz w:val="28"/>
          <w:szCs w:val="28"/>
        </w:rPr>
        <w:lastRenderedPageBreak/>
        <w:t>DATABASE:</w:t>
      </w:r>
    </w:p>
    <w:p w14:paraId="03A5336E" w14:textId="363C9245" w:rsidR="00C736D6" w:rsidRPr="008A76AA" w:rsidRDefault="00C736D6" w:rsidP="00A84D7E">
      <w:pPr>
        <w:pStyle w:val="BodyText"/>
        <w:jc w:val="center"/>
      </w:pPr>
      <w:r w:rsidRPr="008A76AA">
        <w:rPr>
          <w:noProof/>
        </w:rPr>
        <w:drawing>
          <wp:inline distT="0" distB="0" distL="0" distR="0" wp14:anchorId="55C8C8B5" wp14:editId="12C8A3B2">
            <wp:extent cx="3154953" cy="4160881"/>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4953" cy="4160881"/>
                    </a:xfrm>
                    <a:prstGeom prst="rect">
                      <a:avLst/>
                    </a:prstGeom>
                  </pic:spPr>
                </pic:pic>
              </a:graphicData>
            </a:graphic>
          </wp:inline>
        </w:drawing>
      </w:r>
    </w:p>
    <w:p w14:paraId="4CC43A28" w14:textId="1EF7E940" w:rsidR="00C736D6" w:rsidRPr="008A76AA" w:rsidRDefault="00C736D6" w:rsidP="008A76AA">
      <w:pPr>
        <w:pStyle w:val="BodyText"/>
      </w:pPr>
    </w:p>
    <w:p w14:paraId="0EF3546B" w14:textId="4FE04319" w:rsidR="00C736D6" w:rsidRPr="008A76AA" w:rsidRDefault="00C736D6" w:rsidP="008A76AA">
      <w:pPr>
        <w:pStyle w:val="BodyText"/>
      </w:pPr>
    </w:p>
    <w:p w14:paraId="697AE68E" w14:textId="2AEBB293" w:rsidR="00C736D6" w:rsidRPr="008A76AA" w:rsidRDefault="00C736D6" w:rsidP="008A76AA">
      <w:pPr>
        <w:pStyle w:val="BodyText"/>
      </w:pPr>
    </w:p>
    <w:p w14:paraId="2F2E74D7" w14:textId="244521DE" w:rsidR="00C736D6" w:rsidRPr="008A76AA" w:rsidRDefault="00C736D6" w:rsidP="008A76AA">
      <w:pPr>
        <w:pStyle w:val="BodyText"/>
      </w:pPr>
    </w:p>
    <w:p w14:paraId="0B30F940" w14:textId="70D6B72E" w:rsidR="00C736D6" w:rsidRPr="00A84D7E" w:rsidRDefault="00C736D6" w:rsidP="008A76AA">
      <w:pPr>
        <w:pStyle w:val="BodyText"/>
        <w:rPr>
          <w:rFonts w:ascii="Times New Roman" w:hAnsi="Times New Roman" w:cs="Times New Roman"/>
          <w:sz w:val="28"/>
          <w:szCs w:val="28"/>
        </w:rPr>
      </w:pPr>
    </w:p>
    <w:p w14:paraId="21D6A03F" w14:textId="218995C2" w:rsidR="00C736D6" w:rsidRPr="00A84D7E" w:rsidRDefault="00A84D7E" w:rsidP="008A76AA">
      <w:pPr>
        <w:pStyle w:val="BodyText"/>
        <w:rPr>
          <w:rFonts w:ascii="Times New Roman" w:hAnsi="Times New Roman" w:cs="Times New Roman"/>
          <w:bCs/>
          <w:sz w:val="28"/>
          <w:szCs w:val="28"/>
        </w:rPr>
      </w:pPr>
      <w:r w:rsidRPr="00A84D7E">
        <w:rPr>
          <w:rFonts w:ascii="Times New Roman" w:hAnsi="Times New Roman" w:cs="Times New Roman"/>
          <w:bCs/>
          <w:sz w:val="28"/>
          <w:szCs w:val="28"/>
        </w:rPr>
        <w:t xml:space="preserve">USER REGISTRATION </w:t>
      </w:r>
    </w:p>
    <w:p w14:paraId="4F177807" w14:textId="6E262103" w:rsidR="00C736D6" w:rsidRPr="008A76AA" w:rsidRDefault="00C736D6" w:rsidP="00A84D7E">
      <w:pPr>
        <w:pStyle w:val="BodyText"/>
        <w:jc w:val="center"/>
        <w:rPr>
          <w:bCs/>
        </w:rPr>
      </w:pPr>
      <w:r w:rsidRPr="008A76AA">
        <w:rPr>
          <w:noProof/>
        </w:rPr>
        <w:drawing>
          <wp:inline distT="0" distB="0" distL="0" distR="0" wp14:anchorId="47CD589D" wp14:editId="4F47CD18">
            <wp:extent cx="5568488" cy="2590599"/>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409" t="26863" r="32787" b="39388"/>
                    <a:stretch/>
                  </pic:blipFill>
                  <pic:spPr bwMode="auto">
                    <a:xfrm>
                      <a:off x="0" y="0"/>
                      <a:ext cx="5585227" cy="2598387"/>
                    </a:xfrm>
                    <a:prstGeom prst="rect">
                      <a:avLst/>
                    </a:prstGeom>
                    <a:ln>
                      <a:noFill/>
                    </a:ln>
                    <a:extLst>
                      <a:ext uri="{53640926-AAD7-44D8-BBD7-CCE9431645EC}">
                        <a14:shadowObscured xmlns:a14="http://schemas.microsoft.com/office/drawing/2010/main"/>
                      </a:ext>
                    </a:extLst>
                  </pic:spPr>
                </pic:pic>
              </a:graphicData>
            </a:graphic>
          </wp:inline>
        </w:drawing>
      </w:r>
    </w:p>
    <w:p w14:paraId="4182FAB7" w14:textId="77777777" w:rsidR="00A84D7E" w:rsidRDefault="00A84D7E" w:rsidP="008A76AA">
      <w:pPr>
        <w:pStyle w:val="BodyText"/>
      </w:pPr>
    </w:p>
    <w:p w14:paraId="1BCEB03B" w14:textId="77777777" w:rsidR="00A84D7E" w:rsidRDefault="00A84D7E" w:rsidP="008A76AA">
      <w:pPr>
        <w:pStyle w:val="BodyText"/>
      </w:pPr>
    </w:p>
    <w:p w14:paraId="63749A45" w14:textId="77777777" w:rsidR="00A84D7E" w:rsidRDefault="00A84D7E" w:rsidP="008A76AA">
      <w:pPr>
        <w:pStyle w:val="BodyText"/>
      </w:pPr>
    </w:p>
    <w:p w14:paraId="5E99B061" w14:textId="77777777" w:rsidR="00A84D7E" w:rsidRDefault="00A84D7E" w:rsidP="008A76AA">
      <w:pPr>
        <w:pStyle w:val="BodyText"/>
      </w:pPr>
    </w:p>
    <w:p w14:paraId="783E62FB" w14:textId="160D2CE0" w:rsidR="00C736D6" w:rsidRPr="00A84D7E" w:rsidRDefault="00A84D7E" w:rsidP="008A76AA">
      <w:pPr>
        <w:pStyle w:val="BodyText"/>
        <w:rPr>
          <w:rFonts w:ascii="Times New Roman" w:hAnsi="Times New Roman" w:cs="Times New Roman"/>
          <w:sz w:val="28"/>
          <w:szCs w:val="28"/>
        </w:rPr>
      </w:pPr>
      <w:r w:rsidRPr="00A84D7E">
        <w:rPr>
          <w:rFonts w:ascii="Times New Roman" w:hAnsi="Times New Roman" w:cs="Times New Roman"/>
          <w:sz w:val="28"/>
          <w:szCs w:val="28"/>
        </w:rPr>
        <w:lastRenderedPageBreak/>
        <w:t>TAKING TEST</w:t>
      </w:r>
    </w:p>
    <w:p w14:paraId="28FB3993" w14:textId="48DC94E4" w:rsidR="00C736D6" w:rsidRPr="008A76AA" w:rsidRDefault="00C736D6" w:rsidP="008A76AA">
      <w:pPr>
        <w:pStyle w:val="BodyText"/>
      </w:pPr>
    </w:p>
    <w:p w14:paraId="5148DC86" w14:textId="378AA635" w:rsidR="00C736D6" w:rsidRPr="008A76AA" w:rsidRDefault="00C736D6" w:rsidP="00A84D7E">
      <w:pPr>
        <w:pStyle w:val="BodyText"/>
        <w:jc w:val="center"/>
      </w:pPr>
      <w:r w:rsidRPr="008A76AA">
        <w:rPr>
          <w:noProof/>
        </w:rPr>
        <w:drawing>
          <wp:inline distT="0" distB="0" distL="0" distR="0" wp14:anchorId="5D17029D" wp14:editId="539CE04F">
            <wp:extent cx="5417127" cy="2452476"/>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227" t="23423" r="37993" b="47779"/>
                    <a:stretch/>
                  </pic:blipFill>
                  <pic:spPr bwMode="auto">
                    <a:xfrm>
                      <a:off x="0" y="0"/>
                      <a:ext cx="5435138" cy="2460630"/>
                    </a:xfrm>
                    <a:prstGeom prst="rect">
                      <a:avLst/>
                    </a:prstGeom>
                    <a:ln>
                      <a:noFill/>
                    </a:ln>
                    <a:extLst>
                      <a:ext uri="{53640926-AAD7-44D8-BBD7-CCE9431645EC}">
                        <a14:shadowObscured xmlns:a14="http://schemas.microsoft.com/office/drawing/2010/main"/>
                      </a:ext>
                    </a:extLst>
                  </pic:spPr>
                </pic:pic>
              </a:graphicData>
            </a:graphic>
          </wp:inline>
        </w:drawing>
      </w:r>
    </w:p>
    <w:p w14:paraId="2632CEAE" w14:textId="22708C86" w:rsidR="00A84D7E" w:rsidRDefault="00A84D7E" w:rsidP="008A76AA">
      <w:pPr>
        <w:pStyle w:val="BodyText"/>
        <w:rPr>
          <w:rFonts w:ascii="Times New Roman" w:hAnsi="Times New Roman" w:cs="Times New Roman"/>
          <w:b/>
          <w:bCs/>
          <w:snapToGrid w:val="0"/>
          <w:sz w:val="28"/>
          <w:szCs w:val="28"/>
        </w:rPr>
      </w:pPr>
    </w:p>
    <w:p w14:paraId="52CBA79A" w14:textId="69E99E40" w:rsidR="00A84D7E" w:rsidRDefault="00A84D7E" w:rsidP="008A76AA">
      <w:pPr>
        <w:pStyle w:val="BodyText"/>
        <w:rPr>
          <w:rFonts w:ascii="Times New Roman" w:hAnsi="Times New Roman" w:cs="Times New Roman"/>
          <w:b/>
          <w:bCs/>
          <w:snapToGrid w:val="0"/>
          <w:sz w:val="28"/>
          <w:szCs w:val="28"/>
        </w:rPr>
      </w:pPr>
    </w:p>
    <w:p w14:paraId="4268FF40" w14:textId="511519B5" w:rsidR="00A84D7E" w:rsidRDefault="00A84D7E" w:rsidP="008A76AA">
      <w:pPr>
        <w:pStyle w:val="BodyText"/>
        <w:rPr>
          <w:rFonts w:ascii="Times New Roman" w:hAnsi="Times New Roman" w:cs="Times New Roman"/>
          <w:b/>
          <w:bCs/>
          <w:snapToGrid w:val="0"/>
          <w:sz w:val="28"/>
          <w:szCs w:val="28"/>
        </w:rPr>
      </w:pPr>
    </w:p>
    <w:p w14:paraId="31881E54" w14:textId="4E0053BB" w:rsidR="00A84D7E" w:rsidRDefault="00A84D7E" w:rsidP="008A76AA">
      <w:pPr>
        <w:pStyle w:val="BodyText"/>
        <w:rPr>
          <w:rFonts w:ascii="Times New Roman" w:hAnsi="Times New Roman" w:cs="Times New Roman"/>
          <w:b/>
          <w:bCs/>
          <w:snapToGrid w:val="0"/>
          <w:sz w:val="28"/>
          <w:szCs w:val="28"/>
        </w:rPr>
      </w:pPr>
    </w:p>
    <w:p w14:paraId="7D991741" w14:textId="751E0F26" w:rsidR="00A84D7E" w:rsidRDefault="00A84D7E" w:rsidP="008A76AA">
      <w:pPr>
        <w:pStyle w:val="BodyText"/>
        <w:rPr>
          <w:rFonts w:ascii="Times New Roman" w:hAnsi="Times New Roman" w:cs="Times New Roman"/>
          <w:b/>
          <w:bCs/>
          <w:snapToGrid w:val="0"/>
          <w:sz w:val="28"/>
          <w:szCs w:val="28"/>
        </w:rPr>
      </w:pPr>
    </w:p>
    <w:p w14:paraId="1D380C6F" w14:textId="0A41B9E5" w:rsidR="00A84D7E" w:rsidRDefault="00A84D7E" w:rsidP="008A76AA">
      <w:pPr>
        <w:pStyle w:val="BodyText"/>
        <w:rPr>
          <w:rFonts w:ascii="Times New Roman" w:hAnsi="Times New Roman" w:cs="Times New Roman"/>
          <w:b/>
          <w:bCs/>
          <w:snapToGrid w:val="0"/>
          <w:sz w:val="28"/>
          <w:szCs w:val="28"/>
        </w:rPr>
      </w:pPr>
    </w:p>
    <w:p w14:paraId="1685492E" w14:textId="12552C07" w:rsidR="00A84D7E" w:rsidRDefault="00A84D7E" w:rsidP="008A76AA">
      <w:pPr>
        <w:pStyle w:val="BodyText"/>
        <w:rPr>
          <w:rFonts w:ascii="Times New Roman" w:hAnsi="Times New Roman" w:cs="Times New Roman"/>
          <w:b/>
          <w:bCs/>
          <w:snapToGrid w:val="0"/>
          <w:sz w:val="28"/>
          <w:szCs w:val="28"/>
        </w:rPr>
      </w:pPr>
    </w:p>
    <w:p w14:paraId="6886B280" w14:textId="127ACDEA" w:rsidR="00A84D7E" w:rsidRDefault="00A84D7E" w:rsidP="008A76AA">
      <w:pPr>
        <w:pStyle w:val="BodyText"/>
        <w:rPr>
          <w:rFonts w:ascii="Times New Roman" w:hAnsi="Times New Roman" w:cs="Times New Roman"/>
          <w:b/>
          <w:bCs/>
          <w:snapToGrid w:val="0"/>
          <w:sz w:val="28"/>
          <w:szCs w:val="28"/>
        </w:rPr>
      </w:pPr>
    </w:p>
    <w:p w14:paraId="0C3A55B0" w14:textId="34F605F3" w:rsidR="00A84D7E" w:rsidRDefault="00A84D7E" w:rsidP="008A76AA">
      <w:pPr>
        <w:pStyle w:val="BodyText"/>
        <w:rPr>
          <w:rFonts w:ascii="Times New Roman" w:hAnsi="Times New Roman" w:cs="Times New Roman"/>
          <w:b/>
          <w:bCs/>
          <w:snapToGrid w:val="0"/>
          <w:sz w:val="28"/>
          <w:szCs w:val="28"/>
        </w:rPr>
      </w:pPr>
    </w:p>
    <w:p w14:paraId="5D4EF9EA" w14:textId="39D68084" w:rsidR="00A84D7E" w:rsidRDefault="00A84D7E" w:rsidP="008A76AA">
      <w:pPr>
        <w:pStyle w:val="BodyText"/>
        <w:rPr>
          <w:rFonts w:ascii="Times New Roman" w:hAnsi="Times New Roman" w:cs="Times New Roman"/>
          <w:b/>
          <w:bCs/>
          <w:snapToGrid w:val="0"/>
          <w:sz w:val="28"/>
          <w:szCs w:val="28"/>
        </w:rPr>
      </w:pPr>
    </w:p>
    <w:p w14:paraId="750D211D" w14:textId="13BC5B96" w:rsidR="00A84D7E" w:rsidRDefault="00A84D7E" w:rsidP="008A76AA">
      <w:pPr>
        <w:pStyle w:val="BodyText"/>
        <w:rPr>
          <w:rFonts w:ascii="Times New Roman" w:hAnsi="Times New Roman" w:cs="Times New Roman"/>
          <w:b/>
          <w:bCs/>
          <w:snapToGrid w:val="0"/>
          <w:sz w:val="28"/>
          <w:szCs w:val="28"/>
        </w:rPr>
      </w:pPr>
    </w:p>
    <w:p w14:paraId="3C123B52" w14:textId="227A8A9D" w:rsidR="00A84D7E" w:rsidRDefault="00A84D7E" w:rsidP="008A76AA">
      <w:pPr>
        <w:pStyle w:val="BodyText"/>
        <w:rPr>
          <w:rFonts w:ascii="Times New Roman" w:hAnsi="Times New Roman" w:cs="Times New Roman"/>
          <w:b/>
          <w:bCs/>
          <w:snapToGrid w:val="0"/>
          <w:sz w:val="28"/>
          <w:szCs w:val="28"/>
        </w:rPr>
      </w:pPr>
    </w:p>
    <w:p w14:paraId="522469FF" w14:textId="5A0347FB" w:rsidR="00A84D7E" w:rsidRDefault="00A84D7E" w:rsidP="008A76AA">
      <w:pPr>
        <w:pStyle w:val="BodyText"/>
        <w:rPr>
          <w:rFonts w:ascii="Times New Roman" w:hAnsi="Times New Roman" w:cs="Times New Roman"/>
          <w:b/>
          <w:bCs/>
          <w:snapToGrid w:val="0"/>
          <w:sz w:val="28"/>
          <w:szCs w:val="28"/>
        </w:rPr>
      </w:pPr>
    </w:p>
    <w:p w14:paraId="4AED5B0C" w14:textId="0ECAC6A9" w:rsidR="00A84D7E" w:rsidRDefault="00A84D7E" w:rsidP="008A76AA">
      <w:pPr>
        <w:pStyle w:val="BodyText"/>
        <w:rPr>
          <w:rFonts w:ascii="Times New Roman" w:hAnsi="Times New Roman" w:cs="Times New Roman"/>
          <w:b/>
          <w:bCs/>
          <w:snapToGrid w:val="0"/>
          <w:sz w:val="28"/>
          <w:szCs w:val="28"/>
        </w:rPr>
      </w:pPr>
    </w:p>
    <w:p w14:paraId="1433F912" w14:textId="28E6D971" w:rsidR="00A84D7E" w:rsidRDefault="00A84D7E" w:rsidP="008A76AA">
      <w:pPr>
        <w:pStyle w:val="BodyText"/>
        <w:rPr>
          <w:rFonts w:ascii="Times New Roman" w:hAnsi="Times New Roman" w:cs="Times New Roman"/>
          <w:b/>
          <w:bCs/>
          <w:snapToGrid w:val="0"/>
          <w:sz w:val="28"/>
          <w:szCs w:val="28"/>
        </w:rPr>
      </w:pPr>
    </w:p>
    <w:p w14:paraId="3B309CD7" w14:textId="52FDC74F" w:rsidR="00A84D7E" w:rsidRDefault="00A84D7E" w:rsidP="008A76AA">
      <w:pPr>
        <w:pStyle w:val="BodyText"/>
        <w:rPr>
          <w:rFonts w:ascii="Times New Roman" w:hAnsi="Times New Roman" w:cs="Times New Roman"/>
          <w:b/>
          <w:bCs/>
          <w:snapToGrid w:val="0"/>
          <w:sz w:val="28"/>
          <w:szCs w:val="28"/>
        </w:rPr>
      </w:pPr>
    </w:p>
    <w:p w14:paraId="6CD40E6B" w14:textId="1E3A0E38" w:rsidR="00A84D7E" w:rsidRDefault="00A84D7E" w:rsidP="008A76AA">
      <w:pPr>
        <w:pStyle w:val="BodyText"/>
        <w:rPr>
          <w:rFonts w:ascii="Times New Roman" w:hAnsi="Times New Roman" w:cs="Times New Roman"/>
          <w:b/>
          <w:bCs/>
          <w:snapToGrid w:val="0"/>
          <w:sz w:val="28"/>
          <w:szCs w:val="28"/>
        </w:rPr>
      </w:pPr>
    </w:p>
    <w:p w14:paraId="34402AD3" w14:textId="77777777" w:rsidR="00A84D7E" w:rsidRDefault="00A84D7E" w:rsidP="008A76AA">
      <w:pPr>
        <w:pStyle w:val="BodyText"/>
        <w:rPr>
          <w:sz w:val="40"/>
          <w:szCs w:val="40"/>
        </w:rPr>
      </w:pPr>
    </w:p>
    <w:p w14:paraId="70DC2115" w14:textId="47EE17E4" w:rsidR="00A84D7E" w:rsidRDefault="00A84D7E" w:rsidP="008A76AA">
      <w:pPr>
        <w:pStyle w:val="BodyText"/>
        <w:rPr>
          <w:sz w:val="40"/>
          <w:szCs w:val="40"/>
        </w:rPr>
      </w:pPr>
    </w:p>
    <w:p w14:paraId="14176A03" w14:textId="614AA2F2" w:rsidR="00A84D7E" w:rsidRDefault="00A84D7E" w:rsidP="008A76AA">
      <w:pPr>
        <w:pStyle w:val="BodyText"/>
        <w:rPr>
          <w:sz w:val="40"/>
          <w:szCs w:val="40"/>
        </w:rPr>
      </w:pPr>
    </w:p>
    <w:p w14:paraId="0759FE0D" w14:textId="2273EDED" w:rsidR="00A84D7E" w:rsidRDefault="00A84D7E" w:rsidP="008A76AA">
      <w:pPr>
        <w:pStyle w:val="BodyText"/>
        <w:rPr>
          <w:sz w:val="40"/>
          <w:szCs w:val="40"/>
        </w:rPr>
      </w:pPr>
    </w:p>
    <w:p w14:paraId="547B4F39" w14:textId="199B2B68" w:rsidR="00A84D7E" w:rsidRDefault="00A84D7E" w:rsidP="008A76AA">
      <w:pPr>
        <w:pStyle w:val="BodyText"/>
        <w:rPr>
          <w:sz w:val="40"/>
          <w:szCs w:val="40"/>
        </w:rPr>
      </w:pPr>
    </w:p>
    <w:p w14:paraId="70DCE542" w14:textId="655402D2" w:rsidR="00A84D7E" w:rsidRDefault="00A84D7E" w:rsidP="008A76AA">
      <w:pPr>
        <w:pStyle w:val="BodyText"/>
        <w:rPr>
          <w:sz w:val="40"/>
          <w:szCs w:val="40"/>
        </w:rPr>
      </w:pPr>
    </w:p>
    <w:p w14:paraId="7148C62E" w14:textId="77777777" w:rsidR="00BE14E6" w:rsidRDefault="00BE14E6" w:rsidP="00BE14E6">
      <w:pPr>
        <w:pStyle w:val="BodyText"/>
        <w:rPr>
          <w:rFonts w:ascii="Times New Roman" w:hAnsi="Times New Roman" w:cs="Times New Roman"/>
          <w:sz w:val="36"/>
          <w:szCs w:val="36"/>
        </w:rPr>
      </w:pPr>
    </w:p>
    <w:p w14:paraId="28BC8124" w14:textId="6A1AE8C1" w:rsidR="00C736D6" w:rsidRPr="00BE14E6" w:rsidRDefault="00BE14E6" w:rsidP="00BE14E6">
      <w:pPr>
        <w:pStyle w:val="BodyText"/>
        <w:rPr>
          <w:rFonts w:ascii="Times New Roman" w:hAnsi="Times New Roman" w:cs="Times New Roman"/>
          <w:sz w:val="36"/>
          <w:szCs w:val="36"/>
        </w:rPr>
      </w:pPr>
      <w:r>
        <w:rPr>
          <w:rFonts w:ascii="Times New Roman" w:hAnsi="Times New Roman" w:cs="Times New Roman"/>
          <w:sz w:val="36"/>
          <w:szCs w:val="36"/>
        </w:rPr>
        <w:lastRenderedPageBreak/>
        <w:t xml:space="preserve">5. </w:t>
      </w:r>
      <w:r w:rsidR="00C736D6" w:rsidRPr="00BE14E6">
        <w:rPr>
          <w:rFonts w:ascii="Times New Roman" w:hAnsi="Times New Roman" w:cs="Times New Roman"/>
          <w:sz w:val="36"/>
          <w:szCs w:val="36"/>
        </w:rPr>
        <w:t>MODULES</w:t>
      </w:r>
    </w:p>
    <w:p w14:paraId="25602BED" w14:textId="77777777" w:rsidR="00BE14E6" w:rsidRPr="00BE14E6" w:rsidRDefault="00BE14E6" w:rsidP="00BE14E6">
      <w:pPr>
        <w:pStyle w:val="BodyText"/>
        <w:rPr>
          <w:rFonts w:ascii="Times New Roman" w:hAnsi="Times New Roman" w:cs="Times New Roman"/>
          <w:sz w:val="20"/>
          <w:szCs w:val="20"/>
        </w:rPr>
      </w:pPr>
    </w:p>
    <w:p w14:paraId="1A185E93" w14:textId="170DB07E" w:rsidR="00C736D6" w:rsidRPr="00BE14E6" w:rsidRDefault="00FD2408" w:rsidP="00A84D7E">
      <w:pPr>
        <w:pStyle w:val="BodyText"/>
        <w:numPr>
          <w:ilvl w:val="0"/>
          <w:numId w:val="34"/>
        </w:numPr>
        <w:rPr>
          <w:rFonts w:ascii="Times New Roman" w:hAnsi="Times New Roman" w:cs="Times New Roman"/>
        </w:rPr>
      </w:pPr>
      <w:r w:rsidRPr="00BE14E6">
        <w:rPr>
          <w:rFonts w:ascii="Times New Roman" w:hAnsi="Times New Roman" w:cs="Times New Roman"/>
        </w:rPr>
        <w:t>ADMIN MODULE</w:t>
      </w:r>
    </w:p>
    <w:p w14:paraId="33F0EAC3" w14:textId="0A45D862" w:rsidR="00C736D6" w:rsidRPr="00BE14E6" w:rsidRDefault="00C736D6" w:rsidP="00A84D7E">
      <w:pPr>
        <w:pStyle w:val="BodyText"/>
        <w:numPr>
          <w:ilvl w:val="0"/>
          <w:numId w:val="34"/>
        </w:numPr>
        <w:rPr>
          <w:rFonts w:ascii="Times New Roman" w:hAnsi="Times New Roman" w:cs="Times New Roman"/>
        </w:rPr>
      </w:pPr>
      <w:r w:rsidRPr="00BE14E6">
        <w:rPr>
          <w:rFonts w:ascii="Times New Roman" w:hAnsi="Times New Roman" w:cs="Times New Roman"/>
        </w:rPr>
        <w:t>INSTRUCTOR MODULE</w:t>
      </w:r>
    </w:p>
    <w:p w14:paraId="3C6AFC5D" w14:textId="4D2EA982" w:rsidR="00C736D6" w:rsidRPr="00BE14E6" w:rsidRDefault="00C736D6" w:rsidP="00A84D7E">
      <w:pPr>
        <w:pStyle w:val="BodyText"/>
        <w:numPr>
          <w:ilvl w:val="0"/>
          <w:numId w:val="34"/>
        </w:numPr>
        <w:rPr>
          <w:rFonts w:ascii="Times New Roman" w:hAnsi="Times New Roman" w:cs="Times New Roman"/>
        </w:rPr>
      </w:pPr>
      <w:r w:rsidRPr="00BE14E6">
        <w:rPr>
          <w:rFonts w:ascii="Times New Roman" w:hAnsi="Times New Roman" w:cs="Times New Roman"/>
        </w:rPr>
        <w:t>STUDENT MODULE</w:t>
      </w:r>
    </w:p>
    <w:p w14:paraId="6F6062D9" w14:textId="77777777" w:rsidR="00C736D6" w:rsidRPr="00BE14E6" w:rsidRDefault="00C736D6" w:rsidP="008A76AA">
      <w:pPr>
        <w:pStyle w:val="BodyText"/>
        <w:rPr>
          <w:rFonts w:ascii="Times New Roman" w:hAnsi="Times New Roman" w:cs="Times New Roman"/>
        </w:rPr>
      </w:pPr>
    </w:p>
    <w:p w14:paraId="71997943" w14:textId="461B2B74" w:rsidR="00C736D6" w:rsidRPr="00BE14E6" w:rsidRDefault="00BE14E6" w:rsidP="008A76AA">
      <w:pPr>
        <w:pStyle w:val="BodyText"/>
        <w:rPr>
          <w:rFonts w:ascii="Times New Roman" w:hAnsi="Times New Roman" w:cs="Times New Roman"/>
          <w:b/>
          <w:bCs/>
          <w:sz w:val="24"/>
          <w:szCs w:val="24"/>
        </w:rPr>
      </w:pPr>
      <w:r w:rsidRPr="00BE14E6">
        <w:rPr>
          <w:rFonts w:ascii="Times New Roman" w:hAnsi="Times New Roman" w:cs="Times New Roman"/>
          <w:b/>
          <w:bCs/>
          <w:sz w:val="24"/>
          <w:szCs w:val="24"/>
        </w:rPr>
        <w:t xml:space="preserve">5.1.1 </w:t>
      </w:r>
      <w:r w:rsidR="00C736D6" w:rsidRPr="00BE14E6">
        <w:rPr>
          <w:rFonts w:ascii="Times New Roman" w:hAnsi="Times New Roman" w:cs="Times New Roman"/>
          <w:b/>
          <w:bCs/>
          <w:sz w:val="24"/>
          <w:szCs w:val="24"/>
        </w:rPr>
        <w:t>ADMIN MODULE:</w:t>
      </w:r>
    </w:p>
    <w:p w14:paraId="1B5ECCE5" w14:textId="77777777" w:rsidR="00BE14E6" w:rsidRPr="00BE14E6" w:rsidRDefault="00BE14E6" w:rsidP="008A76AA">
      <w:pPr>
        <w:pStyle w:val="BodyText"/>
        <w:rPr>
          <w:rFonts w:ascii="Times New Roman" w:hAnsi="Times New Roman" w:cs="Times New Roman"/>
          <w:b/>
          <w:bCs/>
          <w:sz w:val="24"/>
          <w:szCs w:val="24"/>
        </w:rPr>
      </w:pPr>
    </w:p>
    <w:p w14:paraId="27CDFE92" w14:textId="673E2BEC" w:rsidR="00C736D6" w:rsidRPr="00BE14E6" w:rsidRDefault="00C736D6" w:rsidP="00BE14E6">
      <w:pPr>
        <w:pStyle w:val="BodyText"/>
        <w:numPr>
          <w:ilvl w:val="0"/>
          <w:numId w:val="35"/>
        </w:numPr>
        <w:rPr>
          <w:rFonts w:ascii="Times New Roman" w:hAnsi="Times New Roman" w:cs="Times New Roman"/>
        </w:rPr>
      </w:pPr>
      <w:r w:rsidRPr="00BE14E6">
        <w:rPr>
          <w:rFonts w:ascii="Times New Roman" w:hAnsi="Times New Roman" w:cs="Times New Roman"/>
        </w:rPr>
        <w:t>REGISTER</w:t>
      </w:r>
    </w:p>
    <w:p w14:paraId="24ABEB00" w14:textId="5727E901" w:rsidR="00C736D6" w:rsidRPr="00BE14E6" w:rsidRDefault="00C736D6" w:rsidP="00BE14E6">
      <w:pPr>
        <w:pStyle w:val="BodyText"/>
        <w:numPr>
          <w:ilvl w:val="0"/>
          <w:numId w:val="35"/>
        </w:numPr>
        <w:rPr>
          <w:rFonts w:ascii="Times New Roman" w:hAnsi="Times New Roman" w:cs="Times New Roman"/>
        </w:rPr>
      </w:pPr>
      <w:r w:rsidRPr="00BE14E6">
        <w:rPr>
          <w:rFonts w:ascii="Times New Roman" w:hAnsi="Times New Roman" w:cs="Times New Roman"/>
        </w:rPr>
        <w:t>LOGIN</w:t>
      </w:r>
    </w:p>
    <w:p w14:paraId="72632F2C" w14:textId="3122B743" w:rsidR="00C736D6" w:rsidRPr="00BE14E6" w:rsidRDefault="00C736D6" w:rsidP="00BE14E6">
      <w:pPr>
        <w:pStyle w:val="BodyText"/>
        <w:numPr>
          <w:ilvl w:val="0"/>
          <w:numId w:val="35"/>
        </w:numPr>
        <w:rPr>
          <w:rFonts w:ascii="Times New Roman" w:hAnsi="Times New Roman" w:cs="Times New Roman"/>
        </w:rPr>
      </w:pPr>
      <w:r w:rsidRPr="00BE14E6">
        <w:rPr>
          <w:rFonts w:ascii="Times New Roman" w:hAnsi="Times New Roman" w:cs="Times New Roman"/>
        </w:rPr>
        <w:t>CHANGE PASSWORD&amp;FORGOTPASSWORD</w:t>
      </w:r>
    </w:p>
    <w:p w14:paraId="62159275" w14:textId="1BDD4E66" w:rsidR="00C736D6" w:rsidRPr="00BE14E6" w:rsidRDefault="00C736D6" w:rsidP="00BE14E6">
      <w:pPr>
        <w:pStyle w:val="BodyText"/>
        <w:numPr>
          <w:ilvl w:val="0"/>
          <w:numId w:val="35"/>
        </w:numPr>
        <w:rPr>
          <w:rFonts w:ascii="Times New Roman" w:hAnsi="Times New Roman" w:cs="Times New Roman"/>
        </w:rPr>
      </w:pPr>
      <w:r w:rsidRPr="00BE14E6">
        <w:rPr>
          <w:rFonts w:ascii="Times New Roman" w:hAnsi="Times New Roman" w:cs="Times New Roman"/>
        </w:rPr>
        <w:t>STUDENT -MODIFING DETAILS</w:t>
      </w:r>
    </w:p>
    <w:p w14:paraId="70A08CDC" w14:textId="1415565B" w:rsidR="00C736D6" w:rsidRPr="00BE14E6" w:rsidRDefault="00C736D6" w:rsidP="00BE14E6">
      <w:pPr>
        <w:pStyle w:val="BodyText"/>
        <w:numPr>
          <w:ilvl w:val="0"/>
          <w:numId w:val="35"/>
        </w:numPr>
        <w:rPr>
          <w:rFonts w:ascii="Times New Roman" w:hAnsi="Times New Roman" w:cs="Times New Roman"/>
        </w:rPr>
      </w:pPr>
      <w:r w:rsidRPr="00BE14E6">
        <w:rPr>
          <w:rFonts w:ascii="Times New Roman" w:hAnsi="Times New Roman" w:cs="Times New Roman"/>
        </w:rPr>
        <w:t>DEPARTMENTS-ENTERING/MODIFYING DETAILS</w:t>
      </w:r>
    </w:p>
    <w:p w14:paraId="61DC1151" w14:textId="119E967C" w:rsidR="00C736D6" w:rsidRPr="00BE14E6" w:rsidRDefault="00C736D6" w:rsidP="00BE14E6">
      <w:pPr>
        <w:pStyle w:val="BodyText"/>
        <w:numPr>
          <w:ilvl w:val="0"/>
          <w:numId w:val="35"/>
        </w:numPr>
        <w:rPr>
          <w:rFonts w:ascii="Times New Roman" w:hAnsi="Times New Roman" w:cs="Times New Roman"/>
        </w:rPr>
      </w:pPr>
      <w:r w:rsidRPr="00BE14E6">
        <w:rPr>
          <w:rFonts w:ascii="Times New Roman" w:hAnsi="Times New Roman" w:cs="Times New Roman"/>
        </w:rPr>
        <w:t>INSTRUCTOR DETAILS-MODIFYING DETAILS</w:t>
      </w:r>
    </w:p>
    <w:p w14:paraId="317BBBC8" w14:textId="64A0509F" w:rsidR="00C736D6" w:rsidRPr="00BE14E6" w:rsidRDefault="00C736D6" w:rsidP="008A76AA">
      <w:pPr>
        <w:pStyle w:val="BodyText"/>
        <w:rPr>
          <w:rFonts w:ascii="Times New Roman" w:hAnsi="Times New Roman" w:cs="Times New Roman"/>
        </w:rPr>
      </w:pPr>
    </w:p>
    <w:p w14:paraId="0E897B31" w14:textId="79810A94" w:rsidR="00C736D6" w:rsidRPr="00BE14E6" w:rsidRDefault="00BE14E6" w:rsidP="008A76AA">
      <w:pPr>
        <w:pStyle w:val="BodyText"/>
        <w:rPr>
          <w:rFonts w:ascii="Times New Roman" w:hAnsi="Times New Roman" w:cs="Times New Roman"/>
          <w:b/>
          <w:bCs/>
          <w:sz w:val="24"/>
          <w:szCs w:val="24"/>
        </w:rPr>
      </w:pPr>
      <w:r w:rsidRPr="00BE14E6">
        <w:rPr>
          <w:rFonts w:ascii="Times New Roman" w:hAnsi="Times New Roman" w:cs="Times New Roman"/>
          <w:b/>
          <w:bCs/>
          <w:sz w:val="24"/>
          <w:szCs w:val="24"/>
        </w:rPr>
        <w:t xml:space="preserve">5.1.2 </w:t>
      </w:r>
      <w:r w:rsidR="00C736D6" w:rsidRPr="00BE14E6">
        <w:rPr>
          <w:rFonts w:ascii="Times New Roman" w:hAnsi="Times New Roman" w:cs="Times New Roman"/>
          <w:b/>
          <w:bCs/>
          <w:sz w:val="24"/>
          <w:szCs w:val="24"/>
        </w:rPr>
        <w:t>INSTRUCTOR MODULE:</w:t>
      </w:r>
    </w:p>
    <w:p w14:paraId="4B47B1BC" w14:textId="77777777" w:rsidR="00C736D6" w:rsidRPr="00BE14E6" w:rsidRDefault="00C736D6" w:rsidP="008A76AA">
      <w:pPr>
        <w:pStyle w:val="BodyText"/>
        <w:rPr>
          <w:rFonts w:ascii="Times New Roman" w:hAnsi="Times New Roman" w:cs="Times New Roman"/>
        </w:rPr>
      </w:pPr>
      <w:r w:rsidRPr="00BE14E6">
        <w:rPr>
          <w:rFonts w:ascii="Times New Roman" w:hAnsi="Times New Roman" w:cs="Times New Roman"/>
        </w:rPr>
        <w:t xml:space="preserve">                 </w:t>
      </w:r>
    </w:p>
    <w:p w14:paraId="187A5636" w14:textId="285D18EA" w:rsidR="00C736D6" w:rsidRPr="00BE14E6" w:rsidRDefault="00C736D6" w:rsidP="00BE14E6">
      <w:pPr>
        <w:pStyle w:val="BodyText"/>
        <w:numPr>
          <w:ilvl w:val="0"/>
          <w:numId w:val="36"/>
        </w:numPr>
        <w:rPr>
          <w:rFonts w:ascii="Times New Roman" w:hAnsi="Times New Roman" w:cs="Times New Roman"/>
        </w:rPr>
      </w:pPr>
      <w:r w:rsidRPr="00BE14E6">
        <w:rPr>
          <w:rFonts w:ascii="Times New Roman" w:hAnsi="Times New Roman" w:cs="Times New Roman"/>
        </w:rPr>
        <w:t>REGISTER</w:t>
      </w:r>
    </w:p>
    <w:p w14:paraId="284A1216" w14:textId="1039EC7D" w:rsidR="00C736D6" w:rsidRPr="00BE14E6" w:rsidRDefault="00C736D6" w:rsidP="00BE14E6">
      <w:pPr>
        <w:pStyle w:val="BodyText"/>
        <w:numPr>
          <w:ilvl w:val="0"/>
          <w:numId w:val="36"/>
        </w:numPr>
        <w:rPr>
          <w:rFonts w:ascii="Times New Roman" w:hAnsi="Times New Roman" w:cs="Times New Roman"/>
        </w:rPr>
      </w:pPr>
      <w:r w:rsidRPr="00BE14E6">
        <w:rPr>
          <w:rFonts w:ascii="Times New Roman" w:hAnsi="Times New Roman" w:cs="Times New Roman"/>
        </w:rPr>
        <w:t>LOGIN</w:t>
      </w:r>
    </w:p>
    <w:p w14:paraId="3CA49FDF" w14:textId="0F7A4955" w:rsidR="00C736D6" w:rsidRPr="00BE14E6" w:rsidRDefault="00C736D6" w:rsidP="00BE14E6">
      <w:pPr>
        <w:pStyle w:val="BodyText"/>
        <w:numPr>
          <w:ilvl w:val="0"/>
          <w:numId w:val="36"/>
        </w:numPr>
        <w:rPr>
          <w:rFonts w:ascii="Times New Roman" w:hAnsi="Times New Roman" w:cs="Times New Roman"/>
        </w:rPr>
      </w:pPr>
      <w:r w:rsidRPr="00BE14E6">
        <w:rPr>
          <w:rFonts w:ascii="Times New Roman" w:hAnsi="Times New Roman" w:cs="Times New Roman"/>
        </w:rPr>
        <w:t>CHANGE PASSWORD&amp;FORGOT PASSWORD</w:t>
      </w:r>
    </w:p>
    <w:p w14:paraId="12960B9A" w14:textId="1F3F7CFA" w:rsidR="00C736D6" w:rsidRPr="00BE14E6" w:rsidRDefault="00C736D6" w:rsidP="00BE14E6">
      <w:pPr>
        <w:pStyle w:val="BodyText"/>
        <w:numPr>
          <w:ilvl w:val="0"/>
          <w:numId w:val="36"/>
        </w:numPr>
        <w:rPr>
          <w:rFonts w:ascii="Times New Roman" w:hAnsi="Times New Roman" w:cs="Times New Roman"/>
        </w:rPr>
      </w:pPr>
      <w:r w:rsidRPr="00BE14E6">
        <w:rPr>
          <w:rFonts w:ascii="Times New Roman" w:hAnsi="Times New Roman" w:cs="Times New Roman"/>
        </w:rPr>
        <w:t>ADD QUESTIONS-DEPARTMENTS VERIFING.</w:t>
      </w:r>
    </w:p>
    <w:p w14:paraId="2147C167" w14:textId="59F79305" w:rsidR="00C736D6" w:rsidRPr="00BE14E6" w:rsidRDefault="00C736D6" w:rsidP="00BE14E6">
      <w:pPr>
        <w:pStyle w:val="BodyText"/>
        <w:numPr>
          <w:ilvl w:val="0"/>
          <w:numId w:val="36"/>
        </w:numPr>
        <w:rPr>
          <w:rFonts w:ascii="Times New Roman" w:hAnsi="Times New Roman" w:cs="Times New Roman"/>
        </w:rPr>
      </w:pPr>
      <w:r w:rsidRPr="00BE14E6">
        <w:rPr>
          <w:rFonts w:ascii="Times New Roman" w:hAnsi="Times New Roman" w:cs="Times New Roman"/>
        </w:rPr>
        <w:t>UPDATE QUESTIONS -DEPARTMENTS VERIFING</w:t>
      </w:r>
    </w:p>
    <w:p w14:paraId="58D35792" w14:textId="10284B7E" w:rsidR="00C736D6" w:rsidRPr="00BE14E6" w:rsidRDefault="00C736D6" w:rsidP="00BE14E6">
      <w:pPr>
        <w:pStyle w:val="BodyText"/>
        <w:numPr>
          <w:ilvl w:val="0"/>
          <w:numId w:val="36"/>
        </w:numPr>
        <w:rPr>
          <w:rFonts w:ascii="Times New Roman" w:hAnsi="Times New Roman" w:cs="Times New Roman"/>
        </w:rPr>
      </w:pPr>
      <w:r w:rsidRPr="00BE14E6">
        <w:rPr>
          <w:rFonts w:ascii="Times New Roman" w:hAnsi="Times New Roman" w:cs="Times New Roman"/>
        </w:rPr>
        <w:t>CREATE EXAMS</w:t>
      </w:r>
    </w:p>
    <w:p w14:paraId="3ED35CFF" w14:textId="0C448F2E" w:rsidR="00C736D6" w:rsidRPr="00BE14E6" w:rsidRDefault="00C736D6" w:rsidP="00BE14E6">
      <w:pPr>
        <w:pStyle w:val="BodyText"/>
        <w:numPr>
          <w:ilvl w:val="0"/>
          <w:numId w:val="36"/>
        </w:numPr>
        <w:rPr>
          <w:rFonts w:ascii="Times New Roman" w:hAnsi="Times New Roman" w:cs="Times New Roman"/>
        </w:rPr>
      </w:pPr>
      <w:r w:rsidRPr="00BE14E6">
        <w:rPr>
          <w:rFonts w:ascii="Times New Roman" w:hAnsi="Times New Roman" w:cs="Times New Roman"/>
        </w:rPr>
        <w:t>UPDATE EXAMS</w:t>
      </w:r>
    </w:p>
    <w:p w14:paraId="392A7442" w14:textId="572DB87B" w:rsidR="00C736D6" w:rsidRPr="00BE14E6" w:rsidRDefault="00FD2408" w:rsidP="00BE14E6">
      <w:pPr>
        <w:pStyle w:val="BodyText"/>
        <w:numPr>
          <w:ilvl w:val="0"/>
          <w:numId w:val="36"/>
        </w:numPr>
        <w:rPr>
          <w:rFonts w:ascii="Times New Roman" w:hAnsi="Times New Roman" w:cs="Times New Roman"/>
        </w:rPr>
      </w:pPr>
      <w:r w:rsidRPr="00BE14E6">
        <w:rPr>
          <w:rFonts w:ascii="Times New Roman" w:hAnsi="Times New Roman" w:cs="Times New Roman"/>
        </w:rPr>
        <w:t>VIEW EXAM</w:t>
      </w:r>
      <w:r w:rsidR="00C736D6" w:rsidRPr="00BE14E6">
        <w:rPr>
          <w:rFonts w:ascii="Times New Roman" w:hAnsi="Times New Roman" w:cs="Times New Roman"/>
        </w:rPr>
        <w:t xml:space="preserve"> DETAILS- VIEW NO OF REGISTERED STUDENTS</w:t>
      </w:r>
      <w:r w:rsidRPr="00BE14E6">
        <w:rPr>
          <w:rFonts w:ascii="Times New Roman" w:hAnsi="Times New Roman" w:cs="Times New Roman"/>
        </w:rPr>
        <w:t xml:space="preserve"> </w:t>
      </w:r>
      <w:r w:rsidR="00C736D6" w:rsidRPr="00BE14E6">
        <w:rPr>
          <w:rFonts w:ascii="Times New Roman" w:hAnsi="Times New Roman" w:cs="Times New Roman"/>
        </w:rPr>
        <w:t>VIEW NO OF ATTENDED STUDENTS</w:t>
      </w:r>
    </w:p>
    <w:p w14:paraId="55F183B7" w14:textId="019A1A2A" w:rsidR="00C736D6" w:rsidRPr="00BE14E6" w:rsidRDefault="00C736D6" w:rsidP="00BE14E6">
      <w:pPr>
        <w:pStyle w:val="BodyText"/>
        <w:numPr>
          <w:ilvl w:val="0"/>
          <w:numId w:val="36"/>
        </w:numPr>
        <w:rPr>
          <w:rFonts w:ascii="Times New Roman" w:hAnsi="Times New Roman" w:cs="Times New Roman"/>
        </w:rPr>
      </w:pPr>
      <w:r w:rsidRPr="00BE14E6">
        <w:rPr>
          <w:rFonts w:ascii="Times New Roman" w:hAnsi="Times New Roman" w:cs="Times New Roman"/>
        </w:rPr>
        <w:t xml:space="preserve">EVALUATE </w:t>
      </w:r>
      <w:r w:rsidR="00FD2408" w:rsidRPr="00BE14E6">
        <w:rPr>
          <w:rFonts w:ascii="Times New Roman" w:hAnsi="Times New Roman" w:cs="Times New Roman"/>
        </w:rPr>
        <w:t>QUESTION: MULTIPLE</w:t>
      </w:r>
      <w:r w:rsidRPr="00BE14E6">
        <w:rPr>
          <w:rFonts w:ascii="Times New Roman" w:hAnsi="Times New Roman" w:cs="Times New Roman"/>
        </w:rPr>
        <w:t xml:space="preserve"> CHOICE</w:t>
      </w:r>
      <w:r w:rsidR="00FD2408" w:rsidRPr="00BE14E6">
        <w:rPr>
          <w:rFonts w:ascii="Times New Roman" w:hAnsi="Times New Roman" w:cs="Times New Roman"/>
        </w:rPr>
        <w:t xml:space="preserve"> </w:t>
      </w:r>
      <w:r w:rsidRPr="00BE14E6">
        <w:rPr>
          <w:rFonts w:ascii="Times New Roman" w:hAnsi="Times New Roman" w:cs="Times New Roman"/>
        </w:rPr>
        <w:t>T</w:t>
      </w:r>
      <w:r w:rsidR="00FD2408" w:rsidRPr="00BE14E6">
        <w:rPr>
          <w:rFonts w:ascii="Times New Roman" w:hAnsi="Times New Roman" w:cs="Times New Roman"/>
        </w:rPr>
        <w:t>R</w:t>
      </w:r>
      <w:r w:rsidRPr="00BE14E6">
        <w:rPr>
          <w:rFonts w:ascii="Times New Roman" w:hAnsi="Times New Roman" w:cs="Times New Roman"/>
        </w:rPr>
        <w:t>UE/FALSE</w:t>
      </w:r>
    </w:p>
    <w:p w14:paraId="2D56F9A5" w14:textId="77777777" w:rsidR="00C736D6" w:rsidRPr="008A76AA" w:rsidRDefault="00C736D6" w:rsidP="008A76AA">
      <w:pPr>
        <w:pStyle w:val="BodyText"/>
      </w:pPr>
    </w:p>
    <w:p w14:paraId="7CB3F393" w14:textId="2F0A27A4" w:rsidR="00C736D6" w:rsidRPr="00BE14E6" w:rsidRDefault="00BE14E6" w:rsidP="008A76AA">
      <w:pPr>
        <w:pStyle w:val="BodyText"/>
        <w:rPr>
          <w:rFonts w:ascii="Times New Roman" w:hAnsi="Times New Roman" w:cs="Times New Roman"/>
        </w:rPr>
      </w:pPr>
      <w:r w:rsidRPr="00BE14E6">
        <w:rPr>
          <w:rFonts w:ascii="Times New Roman" w:hAnsi="Times New Roman" w:cs="Times New Roman"/>
          <w:b/>
          <w:bCs/>
          <w:sz w:val="28"/>
          <w:szCs w:val="28"/>
        </w:rPr>
        <w:t xml:space="preserve">5.1.3 </w:t>
      </w:r>
      <w:r w:rsidR="00C736D6" w:rsidRPr="00BE14E6">
        <w:rPr>
          <w:rFonts w:ascii="Times New Roman" w:hAnsi="Times New Roman" w:cs="Times New Roman"/>
          <w:b/>
          <w:bCs/>
          <w:sz w:val="28"/>
          <w:szCs w:val="28"/>
        </w:rPr>
        <w:t xml:space="preserve">STUDENT </w:t>
      </w:r>
      <w:r w:rsidRPr="00BE14E6">
        <w:rPr>
          <w:rFonts w:ascii="Times New Roman" w:hAnsi="Times New Roman" w:cs="Times New Roman"/>
          <w:b/>
          <w:bCs/>
          <w:sz w:val="28"/>
          <w:szCs w:val="28"/>
        </w:rPr>
        <w:t>MODULE:</w:t>
      </w:r>
    </w:p>
    <w:p w14:paraId="1E9436EE" w14:textId="77777777" w:rsidR="00C736D6" w:rsidRPr="00BE14E6" w:rsidRDefault="00C736D6" w:rsidP="008A76AA">
      <w:pPr>
        <w:pStyle w:val="BodyText"/>
        <w:rPr>
          <w:rFonts w:ascii="Times New Roman" w:hAnsi="Times New Roman" w:cs="Times New Roman"/>
        </w:rPr>
      </w:pPr>
    </w:p>
    <w:p w14:paraId="370C0AEC" w14:textId="7D7678B9" w:rsidR="00C736D6" w:rsidRPr="00BE14E6" w:rsidRDefault="00C736D6" w:rsidP="00BE14E6">
      <w:pPr>
        <w:pStyle w:val="BodyText"/>
        <w:numPr>
          <w:ilvl w:val="0"/>
          <w:numId w:val="37"/>
        </w:numPr>
        <w:rPr>
          <w:rFonts w:ascii="Times New Roman" w:hAnsi="Times New Roman" w:cs="Times New Roman"/>
        </w:rPr>
      </w:pPr>
      <w:r w:rsidRPr="00BE14E6">
        <w:rPr>
          <w:rFonts w:ascii="Times New Roman" w:hAnsi="Times New Roman" w:cs="Times New Roman"/>
        </w:rPr>
        <w:t>REGISTER</w:t>
      </w:r>
    </w:p>
    <w:p w14:paraId="640BDDFE" w14:textId="45025F0C" w:rsidR="00C736D6" w:rsidRPr="00BE14E6" w:rsidRDefault="00C736D6" w:rsidP="00BE14E6">
      <w:pPr>
        <w:pStyle w:val="BodyText"/>
        <w:numPr>
          <w:ilvl w:val="0"/>
          <w:numId w:val="37"/>
        </w:numPr>
        <w:rPr>
          <w:rFonts w:ascii="Times New Roman" w:hAnsi="Times New Roman" w:cs="Times New Roman"/>
        </w:rPr>
      </w:pPr>
      <w:r w:rsidRPr="00BE14E6">
        <w:rPr>
          <w:rFonts w:ascii="Times New Roman" w:hAnsi="Times New Roman" w:cs="Times New Roman"/>
        </w:rPr>
        <w:t>LOGIN</w:t>
      </w:r>
    </w:p>
    <w:p w14:paraId="40AB4FD7" w14:textId="0705235C" w:rsidR="00C736D6" w:rsidRPr="00BE14E6" w:rsidRDefault="00C736D6" w:rsidP="00BE14E6">
      <w:pPr>
        <w:pStyle w:val="BodyText"/>
        <w:numPr>
          <w:ilvl w:val="0"/>
          <w:numId w:val="37"/>
        </w:numPr>
        <w:rPr>
          <w:rFonts w:ascii="Times New Roman" w:hAnsi="Times New Roman" w:cs="Times New Roman"/>
        </w:rPr>
      </w:pPr>
      <w:r w:rsidRPr="00BE14E6">
        <w:rPr>
          <w:rFonts w:ascii="Times New Roman" w:hAnsi="Times New Roman" w:cs="Times New Roman"/>
        </w:rPr>
        <w:t>TAKE EXAM- MULTIPLE CHOICE</w:t>
      </w:r>
      <w:r w:rsidR="00FD2408" w:rsidRPr="00BE14E6">
        <w:rPr>
          <w:rFonts w:ascii="Times New Roman" w:hAnsi="Times New Roman" w:cs="Times New Roman"/>
        </w:rPr>
        <w:t xml:space="preserve"> </w:t>
      </w:r>
      <w:r w:rsidRPr="00BE14E6">
        <w:rPr>
          <w:rFonts w:ascii="Times New Roman" w:hAnsi="Times New Roman" w:cs="Times New Roman"/>
        </w:rPr>
        <w:t>TRUE/FALSE</w:t>
      </w:r>
    </w:p>
    <w:p w14:paraId="5A309DE5" w14:textId="77777777" w:rsidR="00FD2408" w:rsidRPr="00BE14E6" w:rsidRDefault="00C736D6" w:rsidP="00BE14E6">
      <w:pPr>
        <w:pStyle w:val="BodyText"/>
        <w:numPr>
          <w:ilvl w:val="0"/>
          <w:numId w:val="37"/>
        </w:numPr>
        <w:rPr>
          <w:rFonts w:ascii="Times New Roman" w:hAnsi="Times New Roman" w:cs="Times New Roman"/>
        </w:rPr>
      </w:pPr>
      <w:r w:rsidRPr="00BE14E6">
        <w:rPr>
          <w:rFonts w:ascii="Times New Roman" w:hAnsi="Times New Roman" w:cs="Times New Roman"/>
        </w:rPr>
        <w:t>SEE EXAM RESULTS</w:t>
      </w:r>
    </w:p>
    <w:p w14:paraId="5D7CB77B" w14:textId="276B4B33" w:rsidR="00C736D6" w:rsidRPr="00BE14E6" w:rsidRDefault="00C736D6" w:rsidP="00BE14E6">
      <w:pPr>
        <w:pStyle w:val="BodyText"/>
        <w:numPr>
          <w:ilvl w:val="0"/>
          <w:numId w:val="37"/>
        </w:numPr>
        <w:rPr>
          <w:rFonts w:ascii="Times New Roman" w:hAnsi="Times New Roman" w:cs="Times New Roman"/>
        </w:rPr>
      </w:pPr>
      <w:r w:rsidRPr="00BE14E6">
        <w:rPr>
          <w:rFonts w:ascii="Times New Roman" w:hAnsi="Times New Roman" w:cs="Times New Roman"/>
        </w:rPr>
        <w:t>LOGOUT</w:t>
      </w:r>
    </w:p>
    <w:p w14:paraId="1497C194" w14:textId="3D5FE36B" w:rsidR="00C736D6" w:rsidRDefault="00C736D6" w:rsidP="008A76AA">
      <w:pPr>
        <w:pStyle w:val="BodyText"/>
        <w:rPr>
          <w:rFonts w:ascii="Times New Roman" w:hAnsi="Times New Roman" w:cs="Times New Roman"/>
        </w:rPr>
      </w:pPr>
    </w:p>
    <w:p w14:paraId="22A44DCC" w14:textId="1449615B" w:rsidR="00BE14E6" w:rsidRDefault="00BE14E6" w:rsidP="008A76AA">
      <w:pPr>
        <w:pStyle w:val="BodyText"/>
        <w:rPr>
          <w:rFonts w:ascii="Times New Roman" w:hAnsi="Times New Roman" w:cs="Times New Roman"/>
        </w:rPr>
      </w:pPr>
    </w:p>
    <w:p w14:paraId="5E289628" w14:textId="56155BEA" w:rsidR="00BE14E6" w:rsidRDefault="00BE14E6" w:rsidP="008A76AA">
      <w:pPr>
        <w:pStyle w:val="BodyText"/>
        <w:rPr>
          <w:rFonts w:ascii="Times New Roman" w:hAnsi="Times New Roman" w:cs="Times New Roman"/>
        </w:rPr>
      </w:pPr>
    </w:p>
    <w:p w14:paraId="0C74029E" w14:textId="59951C5F" w:rsidR="00BE14E6" w:rsidRDefault="00BE14E6" w:rsidP="008A76AA">
      <w:pPr>
        <w:pStyle w:val="BodyText"/>
        <w:rPr>
          <w:rFonts w:ascii="Times New Roman" w:hAnsi="Times New Roman" w:cs="Times New Roman"/>
        </w:rPr>
      </w:pPr>
    </w:p>
    <w:p w14:paraId="486E5276" w14:textId="4B5E4C90" w:rsidR="00BE14E6" w:rsidRDefault="00BE14E6" w:rsidP="008A76AA">
      <w:pPr>
        <w:pStyle w:val="BodyText"/>
        <w:rPr>
          <w:rFonts w:ascii="Times New Roman" w:hAnsi="Times New Roman" w:cs="Times New Roman"/>
        </w:rPr>
      </w:pPr>
    </w:p>
    <w:p w14:paraId="7BAC0607" w14:textId="117032F5" w:rsidR="00BE14E6" w:rsidRDefault="00BE14E6" w:rsidP="008A76AA">
      <w:pPr>
        <w:pStyle w:val="BodyText"/>
        <w:rPr>
          <w:rFonts w:ascii="Times New Roman" w:hAnsi="Times New Roman" w:cs="Times New Roman"/>
        </w:rPr>
      </w:pPr>
    </w:p>
    <w:p w14:paraId="185F9096" w14:textId="253A8B15" w:rsidR="00BE14E6" w:rsidRDefault="00BE14E6" w:rsidP="008A76AA">
      <w:pPr>
        <w:pStyle w:val="BodyText"/>
        <w:rPr>
          <w:rFonts w:ascii="Times New Roman" w:hAnsi="Times New Roman" w:cs="Times New Roman"/>
        </w:rPr>
      </w:pPr>
    </w:p>
    <w:p w14:paraId="51F66E22" w14:textId="75EBEF75" w:rsidR="00BE14E6" w:rsidRDefault="00BE14E6" w:rsidP="008A76AA">
      <w:pPr>
        <w:pStyle w:val="BodyText"/>
        <w:rPr>
          <w:rFonts w:ascii="Times New Roman" w:hAnsi="Times New Roman" w:cs="Times New Roman"/>
        </w:rPr>
      </w:pPr>
    </w:p>
    <w:p w14:paraId="774E44ED" w14:textId="77777777" w:rsidR="00BE14E6" w:rsidRPr="00BE14E6" w:rsidRDefault="00BE14E6" w:rsidP="008A76AA">
      <w:pPr>
        <w:pStyle w:val="BodyText"/>
        <w:rPr>
          <w:rFonts w:ascii="Times New Roman" w:hAnsi="Times New Roman" w:cs="Times New Roman"/>
        </w:rPr>
      </w:pPr>
    </w:p>
    <w:p w14:paraId="3201B64E" w14:textId="06BB99FB" w:rsidR="00FD2408" w:rsidRPr="008A76AA" w:rsidRDefault="00FD2408" w:rsidP="008A76AA">
      <w:pPr>
        <w:pStyle w:val="BodyText"/>
      </w:pPr>
    </w:p>
    <w:p w14:paraId="660EE086" w14:textId="63C86EEC" w:rsidR="00FD2408" w:rsidRPr="008A76AA" w:rsidRDefault="00FD2408" w:rsidP="008A76AA">
      <w:pPr>
        <w:pStyle w:val="BodyText"/>
      </w:pPr>
    </w:p>
    <w:p w14:paraId="1B544E05" w14:textId="0C41DA14" w:rsidR="00FD2408" w:rsidRPr="008A76AA" w:rsidRDefault="00FD2408" w:rsidP="008A76AA">
      <w:pPr>
        <w:pStyle w:val="BodyText"/>
      </w:pPr>
    </w:p>
    <w:p w14:paraId="5557F6F3" w14:textId="2AA99F45" w:rsidR="00FD2408" w:rsidRPr="008A76AA" w:rsidRDefault="00FD2408" w:rsidP="008A76AA">
      <w:pPr>
        <w:pStyle w:val="BodyText"/>
      </w:pPr>
    </w:p>
    <w:p w14:paraId="484FEF7C" w14:textId="3DA34495" w:rsidR="00FD2408" w:rsidRPr="008A76AA" w:rsidRDefault="00FD2408" w:rsidP="008A76AA">
      <w:pPr>
        <w:pStyle w:val="BodyText"/>
      </w:pPr>
    </w:p>
    <w:p w14:paraId="3B8AEE7B" w14:textId="5BEBC32B" w:rsidR="00FD2408" w:rsidRPr="008A76AA" w:rsidRDefault="00FD2408" w:rsidP="008A76AA">
      <w:pPr>
        <w:pStyle w:val="BodyText"/>
      </w:pPr>
    </w:p>
    <w:p w14:paraId="7EAB2454" w14:textId="069DB74F" w:rsidR="00FD2408" w:rsidRPr="008A76AA" w:rsidRDefault="00FD2408" w:rsidP="008A76AA">
      <w:pPr>
        <w:pStyle w:val="BodyText"/>
      </w:pPr>
    </w:p>
    <w:p w14:paraId="6B8E10DD" w14:textId="4429CCD8" w:rsidR="00FD2408" w:rsidRPr="008A76AA" w:rsidRDefault="00FD2408" w:rsidP="008A76AA">
      <w:pPr>
        <w:pStyle w:val="BodyText"/>
      </w:pPr>
    </w:p>
    <w:p w14:paraId="6E0BB4C7" w14:textId="3BC003FF" w:rsidR="00FD2408" w:rsidRPr="00BE14E6" w:rsidRDefault="00BE14E6" w:rsidP="00BE14E6">
      <w:pPr>
        <w:pStyle w:val="BodyText"/>
        <w:numPr>
          <w:ilvl w:val="0"/>
          <w:numId w:val="37"/>
        </w:numPr>
        <w:rPr>
          <w:rFonts w:ascii="Times New Roman" w:hAnsi="Times New Roman" w:cs="Times New Roman"/>
          <w:sz w:val="36"/>
          <w:szCs w:val="36"/>
        </w:rPr>
      </w:pPr>
      <w:r w:rsidRPr="00BE14E6">
        <w:rPr>
          <w:rFonts w:ascii="Times New Roman" w:hAnsi="Times New Roman" w:cs="Times New Roman"/>
          <w:sz w:val="36"/>
          <w:szCs w:val="36"/>
        </w:rPr>
        <w:lastRenderedPageBreak/>
        <w:t>TOOLS AND TECHNOLOGIES</w:t>
      </w:r>
    </w:p>
    <w:p w14:paraId="2ED29DF8" w14:textId="77777777" w:rsidR="00FD2408" w:rsidRPr="008A76AA" w:rsidRDefault="00FD2408" w:rsidP="008A76AA">
      <w:pPr>
        <w:pStyle w:val="BodyText"/>
      </w:pPr>
    </w:p>
    <w:p w14:paraId="56362901" w14:textId="1E4F066A" w:rsidR="00BE14E6" w:rsidRDefault="00FD2408" w:rsidP="00BE14E6">
      <w:pPr>
        <w:pStyle w:val="BodyText"/>
        <w:numPr>
          <w:ilvl w:val="1"/>
          <w:numId w:val="37"/>
        </w:numPr>
        <w:rPr>
          <w:rFonts w:ascii="Times New Roman" w:hAnsi="Times New Roman" w:cs="Times New Roman"/>
          <w:sz w:val="28"/>
          <w:szCs w:val="28"/>
        </w:rPr>
      </w:pPr>
      <w:r w:rsidRPr="00BE14E6">
        <w:rPr>
          <w:rFonts w:ascii="Times New Roman" w:hAnsi="Times New Roman" w:cs="Times New Roman"/>
          <w:sz w:val="28"/>
          <w:szCs w:val="28"/>
        </w:rPr>
        <w:t xml:space="preserve">OVERVIEW OF TECHNOLOGIES </w:t>
      </w:r>
    </w:p>
    <w:p w14:paraId="58B5D7FD" w14:textId="77777777" w:rsidR="00BE14E6" w:rsidRPr="00BE14E6" w:rsidRDefault="00BE14E6" w:rsidP="00BE14E6">
      <w:pPr>
        <w:pStyle w:val="BodyText"/>
        <w:ind w:left="780"/>
        <w:rPr>
          <w:rFonts w:ascii="Times New Roman" w:hAnsi="Times New Roman" w:cs="Times New Roman"/>
          <w:sz w:val="28"/>
          <w:szCs w:val="28"/>
        </w:rPr>
      </w:pPr>
    </w:p>
    <w:p w14:paraId="01ADCF69" w14:textId="532BE9B0" w:rsidR="00BE14E6" w:rsidRPr="00BE14E6" w:rsidRDefault="00FD2408" w:rsidP="00BE14E6">
      <w:pPr>
        <w:pStyle w:val="BodyText"/>
        <w:jc w:val="center"/>
        <w:rPr>
          <w:rFonts w:ascii="Times New Roman" w:hAnsi="Times New Roman" w:cs="Times New Roman"/>
          <w:color w:val="000000"/>
          <w:sz w:val="40"/>
          <w:szCs w:val="40"/>
        </w:rPr>
      </w:pPr>
      <w:r w:rsidRPr="00BE14E6">
        <w:rPr>
          <w:rFonts w:ascii="Times New Roman" w:hAnsi="Times New Roman" w:cs="Times New Roman"/>
          <w:color w:val="000000"/>
          <w:sz w:val="40"/>
          <w:szCs w:val="40"/>
        </w:rPr>
        <w:t>PHP</w:t>
      </w:r>
    </w:p>
    <w:p w14:paraId="0854AC12" w14:textId="319E8B85" w:rsidR="00FD2408" w:rsidRDefault="00FD2408" w:rsidP="00BE14E6">
      <w:pPr>
        <w:pStyle w:val="BodyText"/>
        <w:jc w:val="both"/>
        <w:rPr>
          <w:rFonts w:ascii="Times New Roman" w:hAnsi="Times New Roman" w:cs="Times New Roman"/>
          <w:color w:val="000000"/>
          <w:sz w:val="24"/>
          <w:szCs w:val="24"/>
        </w:rPr>
      </w:pPr>
      <w:r w:rsidRPr="00BE14E6">
        <w:rPr>
          <w:rFonts w:ascii="Times New Roman" w:hAnsi="Times New Roman" w:cs="Times New Roman"/>
          <w:color w:val="000000"/>
          <w:sz w:val="24"/>
          <w:szCs w:val="24"/>
        </w:rPr>
        <w:t xml:space="preserve">PHP: Hypertext </w:t>
      </w:r>
      <w:proofErr w:type="spellStart"/>
      <w:r w:rsidRPr="00BE14E6">
        <w:rPr>
          <w:rFonts w:ascii="Times New Roman" w:hAnsi="Times New Roman" w:cs="Times New Roman"/>
          <w:color w:val="000000"/>
          <w:sz w:val="24"/>
          <w:szCs w:val="24"/>
        </w:rPr>
        <w:t>Preprocessor</w:t>
      </w:r>
      <w:proofErr w:type="spellEnd"/>
      <w:r w:rsidRPr="00BE14E6">
        <w:rPr>
          <w:rFonts w:ascii="Times New Roman" w:hAnsi="Times New Roman" w:cs="Times New Roman"/>
          <w:color w:val="000000"/>
          <w:sz w:val="24"/>
          <w:szCs w:val="24"/>
        </w:rPr>
        <w:t xml:space="preserve">, is a widely used, general-purpose </w:t>
      </w:r>
      <w:hyperlink r:id="rId15" w:tooltip="Scripting language" w:history="1">
        <w:r w:rsidRPr="00BE14E6">
          <w:rPr>
            <w:rFonts w:ascii="Times New Roman" w:hAnsi="Times New Roman" w:cs="Times New Roman"/>
            <w:color w:val="000000"/>
            <w:sz w:val="24"/>
            <w:szCs w:val="24"/>
          </w:rPr>
          <w:t>scripting language</w:t>
        </w:r>
      </w:hyperlink>
      <w:r w:rsidRPr="00BE14E6">
        <w:rPr>
          <w:rFonts w:ascii="Times New Roman" w:hAnsi="Times New Roman" w:cs="Times New Roman"/>
          <w:color w:val="000000"/>
          <w:sz w:val="24"/>
          <w:szCs w:val="24"/>
        </w:rPr>
        <w:t xml:space="preserve"> that was originally designed for </w:t>
      </w:r>
      <w:hyperlink r:id="rId16" w:tooltip="Web development" w:history="1">
        <w:r w:rsidRPr="00BE14E6">
          <w:rPr>
            <w:rFonts w:ascii="Times New Roman" w:hAnsi="Times New Roman" w:cs="Times New Roman"/>
            <w:color w:val="000000"/>
            <w:sz w:val="24"/>
            <w:szCs w:val="24"/>
          </w:rPr>
          <w:t>web development</w:t>
        </w:r>
      </w:hyperlink>
      <w:r w:rsidRPr="00BE14E6">
        <w:rPr>
          <w:rFonts w:ascii="Times New Roman" w:hAnsi="Times New Roman" w:cs="Times New Roman"/>
          <w:color w:val="000000"/>
          <w:sz w:val="24"/>
          <w:szCs w:val="24"/>
        </w:rPr>
        <w:t xml:space="preserve">, to produce </w:t>
      </w:r>
      <w:hyperlink r:id="rId17" w:tooltip="Dynamic web page" w:history="1">
        <w:r w:rsidRPr="00BE14E6">
          <w:rPr>
            <w:rFonts w:ascii="Times New Roman" w:hAnsi="Times New Roman" w:cs="Times New Roman"/>
            <w:color w:val="000000"/>
            <w:sz w:val="24"/>
            <w:szCs w:val="24"/>
          </w:rPr>
          <w:t>dynamic web pages</w:t>
        </w:r>
      </w:hyperlink>
      <w:r w:rsidRPr="00BE14E6">
        <w:rPr>
          <w:rFonts w:ascii="Times New Roman" w:hAnsi="Times New Roman" w:cs="Times New Roman"/>
          <w:color w:val="000000"/>
          <w:sz w:val="24"/>
          <w:szCs w:val="24"/>
        </w:rPr>
        <w:t xml:space="preserve">. It can be embedded into </w:t>
      </w:r>
      <w:hyperlink r:id="rId18" w:tooltip="HTML" w:history="1">
        <w:r w:rsidRPr="00BE14E6">
          <w:rPr>
            <w:rFonts w:ascii="Times New Roman" w:hAnsi="Times New Roman" w:cs="Times New Roman"/>
            <w:color w:val="000000"/>
            <w:sz w:val="24"/>
            <w:szCs w:val="24"/>
          </w:rPr>
          <w:t>HTML</w:t>
        </w:r>
      </w:hyperlink>
      <w:r w:rsidRPr="00BE14E6">
        <w:rPr>
          <w:rFonts w:ascii="Times New Roman" w:hAnsi="Times New Roman" w:cs="Times New Roman"/>
          <w:color w:val="000000"/>
          <w:sz w:val="24"/>
          <w:szCs w:val="24"/>
        </w:rPr>
        <w:t xml:space="preserve"> and generally runs on a </w:t>
      </w:r>
      <w:hyperlink r:id="rId19" w:tooltip="Web server" w:history="1">
        <w:r w:rsidRPr="00BE14E6">
          <w:rPr>
            <w:rFonts w:ascii="Times New Roman" w:hAnsi="Times New Roman" w:cs="Times New Roman"/>
            <w:color w:val="000000"/>
            <w:sz w:val="24"/>
            <w:szCs w:val="24"/>
          </w:rPr>
          <w:t>web server</w:t>
        </w:r>
      </w:hyperlink>
      <w:r w:rsidRPr="00BE14E6">
        <w:rPr>
          <w:rFonts w:ascii="Times New Roman" w:hAnsi="Times New Roman" w:cs="Times New Roman"/>
          <w:color w:val="000000"/>
          <w:sz w:val="24"/>
          <w:szCs w:val="24"/>
        </w:rPr>
        <w:t xml:space="preserve">, which needs to be configured to process PHP code and create </w:t>
      </w:r>
      <w:hyperlink r:id="rId20" w:tooltip="Web page" w:history="1">
        <w:r w:rsidRPr="00BE14E6">
          <w:rPr>
            <w:rFonts w:ascii="Times New Roman" w:hAnsi="Times New Roman" w:cs="Times New Roman"/>
            <w:color w:val="000000"/>
            <w:sz w:val="24"/>
            <w:szCs w:val="24"/>
          </w:rPr>
          <w:t>web page</w:t>
        </w:r>
      </w:hyperlink>
      <w:r w:rsidRPr="00BE14E6">
        <w:rPr>
          <w:rFonts w:ascii="Times New Roman" w:hAnsi="Times New Roman" w:cs="Times New Roman"/>
          <w:color w:val="000000"/>
          <w:sz w:val="24"/>
          <w:szCs w:val="24"/>
        </w:rPr>
        <w:t xml:space="preserve"> content from it. It can be deployed on most web servers and on almost every </w:t>
      </w:r>
      <w:hyperlink r:id="rId21" w:tooltip="Operating system" w:history="1">
        <w:r w:rsidRPr="00BE14E6">
          <w:rPr>
            <w:rFonts w:ascii="Times New Roman" w:hAnsi="Times New Roman" w:cs="Times New Roman"/>
            <w:color w:val="000000"/>
            <w:sz w:val="24"/>
            <w:szCs w:val="24"/>
          </w:rPr>
          <w:t>operating system</w:t>
        </w:r>
      </w:hyperlink>
      <w:r w:rsidRPr="00BE14E6">
        <w:rPr>
          <w:rFonts w:ascii="Times New Roman" w:hAnsi="Times New Roman" w:cs="Times New Roman"/>
          <w:color w:val="000000"/>
          <w:sz w:val="24"/>
          <w:szCs w:val="24"/>
        </w:rPr>
        <w:t xml:space="preserve"> and </w:t>
      </w:r>
      <w:hyperlink r:id="rId22" w:tooltip="Platform (computing)" w:history="1">
        <w:r w:rsidRPr="00BE14E6">
          <w:rPr>
            <w:rFonts w:ascii="Times New Roman" w:hAnsi="Times New Roman" w:cs="Times New Roman"/>
            <w:color w:val="000000"/>
            <w:sz w:val="24"/>
            <w:szCs w:val="24"/>
          </w:rPr>
          <w:t>platform</w:t>
        </w:r>
      </w:hyperlink>
      <w:r w:rsidRPr="00BE14E6">
        <w:rPr>
          <w:rFonts w:ascii="Times New Roman" w:hAnsi="Times New Roman" w:cs="Times New Roman"/>
          <w:color w:val="000000"/>
          <w:sz w:val="24"/>
          <w:szCs w:val="24"/>
        </w:rPr>
        <w:t xml:space="preserve"> free of charge.</w:t>
      </w:r>
    </w:p>
    <w:p w14:paraId="2A5B2CA2" w14:textId="77777777" w:rsidR="00BE14E6" w:rsidRPr="00BE14E6" w:rsidRDefault="00BE14E6" w:rsidP="00BE14E6">
      <w:pPr>
        <w:pStyle w:val="BodyText"/>
        <w:jc w:val="both"/>
        <w:rPr>
          <w:rFonts w:ascii="Times New Roman" w:hAnsi="Times New Roman" w:cs="Times New Roman"/>
          <w:color w:val="000000"/>
          <w:sz w:val="24"/>
          <w:szCs w:val="24"/>
        </w:rPr>
      </w:pPr>
    </w:p>
    <w:p w14:paraId="1AC4BF2E" w14:textId="4C9CACD0" w:rsidR="00FD2408" w:rsidRPr="00BE14E6" w:rsidRDefault="00FD2408" w:rsidP="00BE14E6">
      <w:pPr>
        <w:pStyle w:val="BodyText"/>
        <w:jc w:val="both"/>
        <w:rPr>
          <w:rFonts w:ascii="Times New Roman" w:hAnsi="Times New Roman" w:cs="Times New Roman"/>
          <w:color w:val="000000"/>
          <w:sz w:val="24"/>
          <w:szCs w:val="24"/>
        </w:rPr>
      </w:pPr>
      <w:r w:rsidRPr="00BE14E6">
        <w:rPr>
          <w:rFonts w:ascii="Times New Roman" w:hAnsi="Times New Roman" w:cs="Times New Roman"/>
          <w:color w:val="000000"/>
          <w:sz w:val="24"/>
          <w:szCs w:val="24"/>
        </w:rPr>
        <w:t xml:space="preserve">PHP was originally created by </w:t>
      </w:r>
      <w:hyperlink r:id="rId23" w:tooltip="Rasmus Lerdorf" w:history="1">
        <w:r w:rsidRPr="00BE14E6">
          <w:rPr>
            <w:rFonts w:ascii="Times New Roman" w:hAnsi="Times New Roman" w:cs="Times New Roman"/>
            <w:color w:val="000000"/>
            <w:sz w:val="24"/>
            <w:szCs w:val="24"/>
          </w:rPr>
          <w:t xml:space="preserve">Rasmus </w:t>
        </w:r>
        <w:proofErr w:type="spellStart"/>
        <w:r w:rsidRPr="00BE14E6">
          <w:rPr>
            <w:rFonts w:ascii="Times New Roman" w:hAnsi="Times New Roman" w:cs="Times New Roman"/>
            <w:color w:val="000000"/>
            <w:sz w:val="24"/>
            <w:szCs w:val="24"/>
          </w:rPr>
          <w:t>Lerdorf</w:t>
        </w:r>
        <w:proofErr w:type="spellEnd"/>
      </w:hyperlink>
      <w:r w:rsidRPr="00BE14E6">
        <w:rPr>
          <w:rFonts w:ascii="Times New Roman" w:hAnsi="Times New Roman" w:cs="Times New Roman"/>
          <w:color w:val="000000"/>
          <w:sz w:val="24"/>
          <w:szCs w:val="24"/>
        </w:rPr>
        <w:t xml:space="preserve"> in </w:t>
      </w:r>
      <w:hyperlink r:id="rId24" w:tooltip="1995" w:history="1">
        <w:r w:rsidRPr="00BE14E6">
          <w:rPr>
            <w:rFonts w:ascii="Times New Roman" w:hAnsi="Times New Roman" w:cs="Times New Roman"/>
            <w:color w:val="000000"/>
            <w:sz w:val="24"/>
            <w:szCs w:val="24"/>
          </w:rPr>
          <w:t>1995</w:t>
        </w:r>
      </w:hyperlink>
      <w:r w:rsidRPr="00BE14E6">
        <w:rPr>
          <w:rFonts w:ascii="Times New Roman" w:hAnsi="Times New Roman" w:cs="Times New Roman"/>
          <w:color w:val="000000"/>
          <w:sz w:val="24"/>
          <w:szCs w:val="24"/>
        </w:rPr>
        <w:t xml:space="preserve"> and has been in continuous development ever since. </w:t>
      </w:r>
    </w:p>
    <w:p w14:paraId="08E6FCFD" w14:textId="77777777" w:rsidR="00FD2408" w:rsidRPr="00BE14E6" w:rsidRDefault="00FD2408" w:rsidP="00BE14E6">
      <w:pPr>
        <w:pStyle w:val="BodyText"/>
        <w:jc w:val="both"/>
        <w:rPr>
          <w:rFonts w:ascii="Times New Roman" w:hAnsi="Times New Roman" w:cs="Times New Roman"/>
          <w:vanish/>
          <w:sz w:val="24"/>
          <w:szCs w:val="24"/>
          <w:u w:val="single"/>
        </w:rPr>
      </w:pPr>
    </w:p>
    <w:p w14:paraId="20842F02" w14:textId="06CC08FD" w:rsidR="00FD2408" w:rsidRDefault="00FD2408" w:rsidP="00BE14E6">
      <w:pPr>
        <w:pStyle w:val="BodyText"/>
        <w:jc w:val="both"/>
        <w:rPr>
          <w:rFonts w:ascii="Times New Roman" w:hAnsi="Times New Roman" w:cs="Times New Roman"/>
          <w:sz w:val="24"/>
          <w:szCs w:val="24"/>
          <w:u w:val="single"/>
        </w:rPr>
      </w:pPr>
      <w:r w:rsidRPr="00BE14E6">
        <w:rPr>
          <w:rFonts w:ascii="Times New Roman" w:hAnsi="Times New Roman" w:cs="Times New Roman"/>
          <w:sz w:val="24"/>
          <w:szCs w:val="24"/>
          <w:u w:val="single"/>
        </w:rPr>
        <w:t>USAGE</w:t>
      </w:r>
    </w:p>
    <w:p w14:paraId="5C8185FC" w14:textId="77777777" w:rsidR="00BE14E6" w:rsidRPr="00BE14E6" w:rsidRDefault="00BE14E6" w:rsidP="00BE14E6">
      <w:pPr>
        <w:pStyle w:val="BodyText"/>
        <w:jc w:val="both"/>
        <w:rPr>
          <w:rFonts w:ascii="Times New Roman" w:hAnsi="Times New Roman" w:cs="Times New Roman"/>
          <w:sz w:val="24"/>
          <w:szCs w:val="24"/>
          <w:u w:val="single"/>
        </w:rPr>
      </w:pPr>
    </w:p>
    <w:p w14:paraId="03E5B03C" w14:textId="57A43A7B" w:rsidR="00BE14E6" w:rsidRDefault="00FD2408" w:rsidP="00BE14E6">
      <w:pPr>
        <w:pStyle w:val="BodyText"/>
        <w:jc w:val="both"/>
        <w:rPr>
          <w:rFonts w:ascii="Times New Roman" w:hAnsi="Times New Roman" w:cs="Times New Roman"/>
          <w:color w:val="000000"/>
          <w:sz w:val="24"/>
          <w:szCs w:val="24"/>
        </w:rPr>
      </w:pPr>
      <w:r w:rsidRPr="00BE14E6">
        <w:rPr>
          <w:rFonts w:ascii="Times New Roman" w:hAnsi="Times New Roman" w:cs="Times New Roman"/>
          <w:color w:val="000000"/>
          <w:sz w:val="24"/>
          <w:szCs w:val="24"/>
        </w:rPr>
        <w:t xml:space="preserve">PHP is a general-purpose scripting language that is especially suited for </w:t>
      </w:r>
      <w:hyperlink r:id="rId25" w:tooltip="Web development" w:history="1">
        <w:r w:rsidRPr="00BE14E6">
          <w:rPr>
            <w:rFonts w:ascii="Times New Roman" w:hAnsi="Times New Roman" w:cs="Times New Roman"/>
            <w:color w:val="000000"/>
            <w:sz w:val="24"/>
            <w:szCs w:val="24"/>
          </w:rPr>
          <w:t>web development</w:t>
        </w:r>
      </w:hyperlink>
      <w:r w:rsidRPr="00BE14E6">
        <w:rPr>
          <w:rFonts w:ascii="Times New Roman" w:hAnsi="Times New Roman" w:cs="Times New Roman"/>
          <w:color w:val="000000"/>
          <w:sz w:val="24"/>
          <w:szCs w:val="24"/>
        </w:rPr>
        <w:t xml:space="preserve">. PHP generally runs on a </w:t>
      </w:r>
      <w:hyperlink r:id="rId26" w:tooltip="Web server" w:history="1">
        <w:r w:rsidRPr="00BE14E6">
          <w:rPr>
            <w:rFonts w:ascii="Times New Roman" w:hAnsi="Times New Roman" w:cs="Times New Roman"/>
            <w:color w:val="000000"/>
            <w:sz w:val="24"/>
            <w:szCs w:val="24"/>
          </w:rPr>
          <w:t>web server</w:t>
        </w:r>
      </w:hyperlink>
      <w:r w:rsidRPr="00BE14E6">
        <w:rPr>
          <w:rFonts w:ascii="Times New Roman" w:hAnsi="Times New Roman" w:cs="Times New Roman"/>
          <w:color w:val="000000"/>
          <w:sz w:val="24"/>
          <w:szCs w:val="24"/>
        </w:rPr>
        <w:t xml:space="preserve">. Any PHP code in a requested file is </w:t>
      </w:r>
      <w:hyperlink r:id="rId27" w:tooltip="Execution (computing)" w:history="1">
        <w:r w:rsidRPr="00BE14E6">
          <w:rPr>
            <w:rFonts w:ascii="Times New Roman" w:hAnsi="Times New Roman" w:cs="Times New Roman"/>
            <w:color w:val="000000"/>
            <w:sz w:val="24"/>
            <w:szCs w:val="24"/>
          </w:rPr>
          <w:t>executed</w:t>
        </w:r>
      </w:hyperlink>
      <w:r w:rsidRPr="00BE14E6">
        <w:rPr>
          <w:rFonts w:ascii="Times New Roman" w:hAnsi="Times New Roman" w:cs="Times New Roman"/>
          <w:color w:val="000000"/>
          <w:sz w:val="24"/>
          <w:szCs w:val="24"/>
        </w:rPr>
        <w:t xml:space="preserve"> by the PHP runtime, usually to create </w:t>
      </w:r>
      <w:hyperlink r:id="rId28" w:tooltip="Dynamic web page" w:history="1">
        <w:r w:rsidRPr="00BE14E6">
          <w:rPr>
            <w:rFonts w:ascii="Times New Roman" w:hAnsi="Times New Roman" w:cs="Times New Roman"/>
            <w:color w:val="000000"/>
            <w:sz w:val="24"/>
            <w:szCs w:val="24"/>
          </w:rPr>
          <w:t>dynamic web page</w:t>
        </w:r>
      </w:hyperlink>
      <w:r w:rsidRPr="00BE14E6">
        <w:rPr>
          <w:rFonts w:ascii="Times New Roman" w:hAnsi="Times New Roman" w:cs="Times New Roman"/>
          <w:color w:val="000000"/>
          <w:sz w:val="24"/>
          <w:szCs w:val="24"/>
        </w:rPr>
        <w:t xml:space="preserve"> content. It can also be used for </w:t>
      </w:r>
      <w:hyperlink r:id="rId29" w:tooltip="Command-line" w:history="1">
        <w:r w:rsidRPr="00BE14E6">
          <w:rPr>
            <w:rFonts w:ascii="Times New Roman" w:hAnsi="Times New Roman" w:cs="Times New Roman"/>
            <w:color w:val="000000"/>
            <w:sz w:val="24"/>
            <w:szCs w:val="24"/>
          </w:rPr>
          <w:t>command-line</w:t>
        </w:r>
      </w:hyperlink>
      <w:r w:rsidRPr="00BE14E6">
        <w:rPr>
          <w:rFonts w:ascii="Times New Roman" w:hAnsi="Times New Roman" w:cs="Times New Roman"/>
          <w:color w:val="000000"/>
          <w:sz w:val="24"/>
          <w:szCs w:val="24"/>
        </w:rPr>
        <w:t xml:space="preserve"> scripting and </w:t>
      </w:r>
      <w:hyperlink r:id="rId30" w:tooltip="Client-side" w:history="1">
        <w:r w:rsidRPr="00BE14E6">
          <w:rPr>
            <w:rFonts w:ascii="Times New Roman" w:hAnsi="Times New Roman" w:cs="Times New Roman"/>
            <w:color w:val="000000"/>
            <w:sz w:val="24"/>
            <w:szCs w:val="24"/>
          </w:rPr>
          <w:t>client-side</w:t>
        </w:r>
      </w:hyperlink>
      <w:r w:rsidRPr="00BE14E6">
        <w:rPr>
          <w:rFonts w:ascii="Times New Roman" w:hAnsi="Times New Roman" w:cs="Times New Roman"/>
          <w:color w:val="000000"/>
          <w:sz w:val="24"/>
          <w:szCs w:val="24"/>
        </w:rPr>
        <w:t xml:space="preserve"> </w:t>
      </w:r>
      <w:hyperlink r:id="rId31" w:tooltip="Graphical user interface" w:history="1">
        <w:r w:rsidRPr="00BE14E6">
          <w:rPr>
            <w:rFonts w:ascii="Times New Roman" w:hAnsi="Times New Roman" w:cs="Times New Roman"/>
            <w:color w:val="000000"/>
            <w:sz w:val="24"/>
            <w:szCs w:val="24"/>
          </w:rPr>
          <w:t>GUI</w:t>
        </w:r>
      </w:hyperlink>
      <w:r w:rsidRPr="00BE14E6">
        <w:rPr>
          <w:rFonts w:ascii="Times New Roman" w:hAnsi="Times New Roman" w:cs="Times New Roman"/>
          <w:color w:val="000000"/>
          <w:sz w:val="24"/>
          <w:szCs w:val="24"/>
        </w:rPr>
        <w:t xml:space="preserve"> applications. </w:t>
      </w:r>
    </w:p>
    <w:p w14:paraId="5264787E" w14:textId="77777777" w:rsidR="00BE14E6" w:rsidRDefault="00BE14E6" w:rsidP="00BE14E6">
      <w:pPr>
        <w:pStyle w:val="BodyText"/>
        <w:jc w:val="both"/>
        <w:rPr>
          <w:rFonts w:ascii="Times New Roman" w:hAnsi="Times New Roman" w:cs="Times New Roman"/>
          <w:color w:val="000000"/>
          <w:sz w:val="24"/>
          <w:szCs w:val="24"/>
        </w:rPr>
      </w:pPr>
    </w:p>
    <w:p w14:paraId="0EA52868" w14:textId="736F649E" w:rsidR="00FD2408" w:rsidRDefault="00FD2408" w:rsidP="00BE14E6">
      <w:pPr>
        <w:pStyle w:val="BodyText"/>
        <w:jc w:val="both"/>
        <w:rPr>
          <w:rFonts w:ascii="Times New Roman" w:hAnsi="Times New Roman" w:cs="Times New Roman"/>
          <w:color w:val="000000"/>
          <w:sz w:val="24"/>
          <w:szCs w:val="24"/>
        </w:rPr>
      </w:pPr>
      <w:r w:rsidRPr="00BE14E6">
        <w:rPr>
          <w:rFonts w:ascii="Times New Roman" w:hAnsi="Times New Roman" w:cs="Times New Roman"/>
          <w:color w:val="000000"/>
          <w:sz w:val="24"/>
          <w:szCs w:val="24"/>
        </w:rPr>
        <w:t xml:space="preserve">It is available free of charge, and the PHP Group provides the complete source code for users to build, customize and extend for their own </w:t>
      </w:r>
      <w:proofErr w:type="spellStart"/>
      <w:r w:rsidRPr="00BE14E6">
        <w:rPr>
          <w:rFonts w:ascii="Times New Roman" w:hAnsi="Times New Roman" w:cs="Times New Roman"/>
          <w:color w:val="000000"/>
          <w:sz w:val="24"/>
          <w:szCs w:val="24"/>
        </w:rPr>
        <w:t>use.PHP</w:t>
      </w:r>
      <w:proofErr w:type="spellEnd"/>
      <w:r w:rsidRPr="00BE14E6">
        <w:rPr>
          <w:rFonts w:ascii="Times New Roman" w:hAnsi="Times New Roman" w:cs="Times New Roman"/>
          <w:color w:val="000000"/>
          <w:sz w:val="24"/>
          <w:szCs w:val="24"/>
        </w:rPr>
        <w:t xml:space="preserve"> primarily acts as a </w:t>
      </w:r>
      <w:hyperlink r:id="rId32" w:tooltip="Filter (software)" w:history="1">
        <w:r w:rsidRPr="00BE14E6">
          <w:rPr>
            <w:rFonts w:ascii="Times New Roman" w:hAnsi="Times New Roman" w:cs="Times New Roman"/>
            <w:color w:val="000000"/>
            <w:sz w:val="24"/>
            <w:szCs w:val="24"/>
          </w:rPr>
          <w:t>filter</w:t>
        </w:r>
      </w:hyperlink>
      <w:r w:rsidRPr="00BE14E6">
        <w:rPr>
          <w:rFonts w:ascii="Times New Roman" w:hAnsi="Times New Roman" w:cs="Times New Roman"/>
          <w:color w:val="000000"/>
          <w:sz w:val="24"/>
          <w:szCs w:val="24"/>
        </w:rPr>
        <w:t xml:space="preserve">, taking input from a file or stream containing text and/or PHP instructions and outputs another stream of data; most commonly the output will be HTML. </w:t>
      </w:r>
    </w:p>
    <w:p w14:paraId="1374025A" w14:textId="77777777" w:rsidR="00BE14E6" w:rsidRPr="00BE14E6" w:rsidRDefault="00BE14E6" w:rsidP="00BE14E6">
      <w:pPr>
        <w:pStyle w:val="BodyText"/>
        <w:jc w:val="both"/>
        <w:rPr>
          <w:rFonts w:ascii="Times New Roman" w:hAnsi="Times New Roman" w:cs="Times New Roman"/>
          <w:color w:val="000000"/>
          <w:sz w:val="24"/>
          <w:szCs w:val="24"/>
        </w:rPr>
      </w:pPr>
    </w:p>
    <w:p w14:paraId="710BE1BD" w14:textId="648B0166" w:rsidR="00FD2408" w:rsidRDefault="00FD2408" w:rsidP="00BE14E6">
      <w:pPr>
        <w:pStyle w:val="BodyText"/>
        <w:jc w:val="both"/>
        <w:rPr>
          <w:rFonts w:ascii="Times New Roman" w:hAnsi="Times New Roman" w:cs="Times New Roman"/>
          <w:color w:val="000000"/>
          <w:sz w:val="24"/>
          <w:szCs w:val="24"/>
        </w:rPr>
      </w:pPr>
      <w:r w:rsidRPr="00BE14E6">
        <w:rPr>
          <w:rFonts w:ascii="Times New Roman" w:hAnsi="Times New Roman" w:cs="Times New Roman"/>
          <w:color w:val="000000"/>
          <w:sz w:val="24"/>
          <w:szCs w:val="24"/>
        </w:rPr>
        <w:t xml:space="preserve">Originally designed to create dynamic web pages, PHP now focuses mainly on </w:t>
      </w:r>
      <w:hyperlink r:id="rId33" w:tooltip="Server-side scripting" w:history="1">
        <w:r w:rsidRPr="00BE14E6">
          <w:rPr>
            <w:rFonts w:ascii="Times New Roman" w:hAnsi="Times New Roman" w:cs="Times New Roman"/>
            <w:color w:val="000000"/>
            <w:sz w:val="24"/>
            <w:szCs w:val="24"/>
          </w:rPr>
          <w:t>server-side scripting</w:t>
        </w:r>
      </w:hyperlink>
      <w:r w:rsidRPr="00BE14E6">
        <w:rPr>
          <w:rFonts w:ascii="Times New Roman" w:hAnsi="Times New Roman" w:cs="Times New Roman"/>
          <w:color w:val="000000"/>
          <w:sz w:val="24"/>
          <w:szCs w:val="24"/>
        </w:rPr>
        <w:t>,</w:t>
      </w:r>
      <w:hyperlink r:id="rId34" w:anchor="cite_note-33" w:history="1"/>
      <w:r w:rsidRPr="00BE14E6">
        <w:rPr>
          <w:rFonts w:ascii="Times New Roman" w:hAnsi="Times New Roman" w:cs="Times New Roman"/>
          <w:color w:val="000000"/>
          <w:sz w:val="24"/>
          <w:szCs w:val="24"/>
        </w:rPr>
        <w:t xml:space="preserve"> and it is similar to other server-side scripting languages that provide dynamic content from a web server to a </w:t>
      </w:r>
      <w:hyperlink r:id="rId35" w:tooltip="Client (computing)" w:history="1">
        <w:r w:rsidRPr="00BE14E6">
          <w:rPr>
            <w:rFonts w:ascii="Times New Roman" w:hAnsi="Times New Roman" w:cs="Times New Roman"/>
            <w:color w:val="000000"/>
            <w:sz w:val="24"/>
            <w:szCs w:val="24"/>
          </w:rPr>
          <w:t>client</w:t>
        </w:r>
      </w:hyperlink>
      <w:r w:rsidRPr="00BE14E6">
        <w:rPr>
          <w:rFonts w:ascii="Times New Roman" w:hAnsi="Times New Roman" w:cs="Times New Roman"/>
          <w:color w:val="000000"/>
          <w:sz w:val="24"/>
          <w:szCs w:val="24"/>
        </w:rPr>
        <w:t xml:space="preserve">, such as </w:t>
      </w:r>
      <w:hyperlink r:id="rId36" w:tooltip="Microsoft" w:history="1">
        <w:r w:rsidRPr="00BE14E6">
          <w:rPr>
            <w:rFonts w:ascii="Times New Roman" w:hAnsi="Times New Roman" w:cs="Times New Roman"/>
            <w:color w:val="000000"/>
            <w:sz w:val="24"/>
            <w:szCs w:val="24"/>
          </w:rPr>
          <w:t>Microsoft</w:t>
        </w:r>
      </w:hyperlink>
      <w:r w:rsidRPr="00BE14E6">
        <w:rPr>
          <w:rFonts w:ascii="Times New Roman" w:hAnsi="Times New Roman" w:cs="Times New Roman"/>
          <w:color w:val="000000"/>
          <w:sz w:val="24"/>
          <w:szCs w:val="24"/>
        </w:rPr>
        <w:t xml:space="preserve">'s </w:t>
      </w:r>
      <w:hyperlink r:id="rId37" w:tooltip="Active Server Pages" w:history="1">
        <w:r w:rsidRPr="00BE14E6">
          <w:rPr>
            <w:rFonts w:ascii="Times New Roman" w:hAnsi="Times New Roman" w:cs="Times New Roman"/>
            <w:color w:val="000000"/>
            <w:sz w:val="24"/>
            <w:szCs w:val="24"/>
          </w:rPr>
          <w:t>Active Server Pages</w:t>
        </w:r>
      </w:hyperlink>
      <w:r w:rsidRPr="00BE14E6">
        <w:rPr>
          <w:rFonts w:ascii="Times New Roman" w:hAnsi="Times New Roman" w:cs="Times New Roman"/>
          <w:color w:val="000000"/>
          <w:sz w:val="24"/>
          <w:szCs w:val="24"/>
        </w:rPr>
        <w:t xml:space="preserve">, </w:t>
      </w:r>
      <w:hyperlink r:id="rId38" w:tooltip="Sun Microsystems" w:history="1">
        <w:r w:rsidRPr="00BE14E6">
          <w:rPr>
            <w:rFonts w:ascii="Times New Roman" w:hAnsi="Times New Roman" w:cs="Times New Roman"/>
            <w:color w:val="000000"/>
            <w:sz w:val="24"/>
            <w:szCs w:val="24"/>
          </w:rPr>
          <w:t>Sun Microsystems</w:t>
        </w:r>
      </w:hyperlink>
      <w:r w:rsidRPr="00BE14E6">
        <w:rPr>
          <w:rFonts w:ascii="Times New Roman" w:hAnsi="Times New Roman" w:cs="Times New Roman"/>
          <w:color w:val="000000"/>
          <w:sz w:val="24"/>
          <w:szCs w:val="24"/>
        </w:rPr>
        <w:t xml:space="preserve">' </w:t>
      </w:r>
      <w:hyperlink r:id="rId39" w:tooltip="JavaServer Pages" w:history="1">
        <w:proofErr w:type="spellStart"/>
        <w:r w:rsidRPr="00BE14E6">
          <w:rPr>
            <w:rFonts w:ascii="Times New Roman" w:hAnsi="Times New Roman" w:cs="Times New Roman"/>
            <w:color w:val="000000"/>
            <w:sz w:val="24"/>
            <w:szCs w:val="24"/>
          </w:rPr>
          <w:t>JavaServer</w:t>
        </w:r>
        <w:proofErr w:type="spellEnd"/>
        <w:r w:rsidRPr="00BE14E6">
          <w:rPr>
            <w:rFonts w:ascii="Times New Roman" w:hAnsi="Times New Roman" w:cs="Times New Roman"/>
            <w:color w:val="000000"/>
            <w:sz w:val="24"/>
            <w:szCs w:val="24"/>
          </w:rPr>
          <w:t xml:space="preserve"> Pages</w:t>
        </w:r>
      </w:hyperlink>
      <w:r w:rsidRPr="00BE14E6">
        <w:rPr>
          <w:rFonts w:ascii="Times New Roman" w:hAnsi="Times New Roman" w:cs="Times New Roman"/>
          <w:color w:val="000000"/>
          <w:sz w:val="24"/>
          <w:szCs w:val="24"/>
        </w:rPr>
        <w:t xml:space="preserve"> and </w:t>
      </w:r>
      <w:hyperlink r:id="rId40" w:tooltip="Mod perl" w:history="1">
        <w:proofErr w:type="spellStart"/>
        <w:r w:rsidRPr="00BE14E6">
          <w:rPr>
            <w:rFonts w:ascii="Times New Roman" w:hAnsi="Times New Roman" w:cs="Times New Roman"/>
            <w:color w:val="000000"/>
            <w:sz w:val="24"/>
            <w:szCs w:val="24"/>
          </w:rPr>
          <w:t>mod_perl</w:t>
        </w:r>
        <w:proofErr w:type="spellEnd"/>
      </w:hyperlink>
      <w:r w:rsidRPr="00BE14E6">
        <w:rPr>
          <w:rFonts w:ascii="Times New Roman" w:hAnsi="Times New Roman" w:cs="Times New Roman"/>
          <w:color w:val="000000"/>
          <w:sz w:val="24"/>
          <w:szCs w:val="24"/>
        </w:rPr>
        <w:t xml:space="preserve">. PHP has also attracted the development of many </w:t>
      </w:r>
      <w:hyperlink r:id="rId41" w:tooltip="Software framework" w:history="1">
        <w:r w:rsidRPr="00BE14E6">
          <w:rPr>
            <w:rFonts w:ascii="Times New Roman" w:hAnsi="Times New Roman" w:cs="Times New Roman"/>
            <w:color w:val="000000"/>
            <w:sz w:val="24"/>
            <w:szCs w:val="24"/>
          </w:rPr>
          <w:t>frameworks</w:t>
        </w:r>
      </w:hyperlink>
      <w:r w:rsidRPr="00BE14E6">
        <w:rPr>
          <w:rFonts w:ascii="Times New Roman" w:hAnsi="Times New Roman" w:cs="Times New Roman"/>
          <w:color w:val="000000"/>
          <w:sz w:val="24"/>
          <w:szCs w:val="24"/>
        </w:rPr>
        <w:t xml:space="preserve"> that provide building blocks and a design structure to promote </w:t>
      </w:r>
      <w:hyperlink r:id="rId42" w:tooltip="Rapid application development" w:history="1">
        <w:r w:rsidRPr="00BE14E6">
          <w:rPr>
            <w:rFonts w:ascii="Times New Roman" w:hAnsi="Times New Roman" w:cs="Times New Roman"/>
            <w:color w:val="000000"/>
            <w:sz w:val="24"/>
            <w:szCs w:val="24"/>
          </w:rPr>
          <w:t>rapid application development</w:t>
        </w:r>
      </w:hyperlink>
      <w:r w:rsidRPr="00BE14E6">
        <w:rPr>
          <w:rFonts w:ascii="Times New Roman" w:hAnsi="Times New Roman" w:cs="Times New Roman"/>
          <w:color w:val="000000"/>
          <w:sz w:val="24"/>
          <w:szCs w:val="24"/>
        </w:rPr>
        <w:t xml:space="preserve"> (RAD). Some of these include </w:t>
      </w:r>
      <w:hyperlink r:id="rId43" w:tooltip="CakePHP" w:history="1">
        <w:proofErr w:type="spellStart"/>
        <w:r w:rsidRPr="00BE14E6">
          <w:rPr>
            <w:rFonts w:ascii="Times New Roman" w:hAnsi="Times New Roman" w:cs="Times New Roman"/>
            <w:color w:val="000000"/>
            <w:sz w:val="24"/>
            <w:szCs w:val="24"/>
          </w:rPr>
          <w:t>CakePHP</w:t>
        </w:r>
        <w:proofErr w:type="spellEnd"/>
      </w:hyperlink>
      <w:r w:rsidRPr="00BE14E6">
        <w:rPr>
          <w:rFonts w:ascii="Times New Roman" w:hAnsi="Times New Roman" w:cs="Times New Roman"/>
          <w:color w:val="000000"/>
          <w:sz w:val="24"/>
          <w:szCs w:val="24"/>
        </w:rPr>
        <w:t xml:space="preserve">, </w:t>
      </w:r>
      <w:hyperlink r:id="rId44" w:tooltip="Symfony" w:history="1">
        <w:r w:rsidRPr="00BE14E6">
          <w:rPr>
            <w:rFonts w:ascii="Times New Roman" w:hAnsi="Times New Roman" w:cs="Times New Roman"/>
            <w:color w:val="000000"/>
            <w:sz w:val="24"/>
            <w:szCs w:val="24"/>
          </w:rPr>
          <w:t>Symfony</w:t>
        </w:r>
      </w:hyperlink>
      <w:r w:rsidRPr="00BE14E6">
        <w:rPr>
          <w:rFonts w:ascii="Times New Roman" w:hAnsi="Times New Roman" w:cs="Times New Roman"/>
          <w:color w:val="000000"/>
          <w:sz w:val="24"/>
          <w:szCs w:val="24"/>
        </w:rPr>
        <w:t xml:space="preserve">, </w:t>
      </w:r>
      <w:hyperlink r:id="rId45" w:tooltip="CodeIgniter" w:history="1">
        <w:r w:rsidRPr="00BE14E6">
          <w:rPr>
            <w:rFonts w:ascii="Times New Roman" w:hAnsi="Times New Roman" w:cs="Times New Roman"/>
            <w:color w:val="000000"/>
            <w:sz w:val="24"/>
            <w:szCs w:val="24"/>
          </w:rPr>
          <w:t>CodeIgniter</w:t>
        </w:r>
      </w:hyperlink>
      <w:r w:rsidRPr="00BE14E6">
        <w:rPr>
          <w:rFonts w:ascii="Times New Roman" w:hAnsi="Times New Roman" w:cs="Times New Roman"/>
          <w:color w:val="000000"/>
          <w:sz w:val="24"/>
          <w:szCs w:val="24"/>
        </w:rPr>
        <w:t xml:space="preserve">, and </w:t>
      </w:r>
      <w:hyperlink r:id="rId46" w:tooltip="Zend Framework" w:history="1">
        <w:r w:rsidRPr="00BE14E6">
          <w:rPr>
            <w:rFonts w:ascii="Times New Roman" w:hAnsi="Times New Roman" w:cs="Times New Roman"/>
            <w:color w:val="000000"/>
            <w:sz w:val="24"/>
            <w:szCs w:val="24"/>
          </w:rPr>
          <w:t>Zend Framework</w:t>
        </w:r>
      </w:hyperlink>
      <w:r w:rsidRPr="00BE14E6">
        <w:rPr>
          <w:rFonts w:ascii="Times New Roman" w:hAnsi="Times New Roman" w:cs="Times New Roman"/>
          <w:color w:val="000000"/>
          <w:sz w:val="24"/>
          <w:szCs w:val="24"/>
        </w:rPr>
        <w:t xml:space="preserve">, offering features similar to other </w:t>
      </w:r>
      <w:hyperlink r:id="rId47" w:tooltip="List of web application frameworks" w:history="1">
        <w:r w:rsidRPr="00BE14E6">
          <w:rPr>
            <w:rFonts w:ascii="Times New Roman" w:hAnsi="Times New Roman" w:cs="Times New Roman"/>
            <w:color w:val="000000"/>
            <w:sz w:val="24"/>
            <w:szCs w:val="24"/>
          </w:rPr>
          <w:t>web application frameworks</w:t>
        </w:r>
      </w:hyperlink>
      <w:r w:rsidRPr="00BE14E6">
        <w:rPr>
          <w:rFonts w:ascii="Times New Roman" w:hAnsi="Times New Roman" w:cs="Times New Roman"/>
          <w:color w:val="000000"/>
          <w:sz w:val="24"/>
          <w:szCs w:val="24"/>
        </w:rPr>
        <w:t>.</w:t>
      </w:r>
    </w:p>
    <w:p w14:paraId="43C18391" w14:textId="71E11F86" w:rsidR="00BE14E6" w:rsidRDefault="00BE14E6" w:rsidP="00BE14E6">
      <w:pPr>
        <w:pStyle w:val="BodyText"/>
        <w:jc w:val="both"/>
        <w:rPr>
          <w:rFonts w:ascii="Times New Roman" w:hAnsi="Times New Roman" w:cs="Times New Roman"/>
          <w:color w:val="000000"/>
          <w:sz w:val="24"/>
          <w:szCs w:val="24"/>
        </w:rPr>
      </w:pPr>
    </w:p>
    <w:p w14:paraId="64834D51" w14:textId="1C39FD29" w:rsidR="00BE14E6" w:rsidRDefault="00BE14E6" w:rsidP="00BE14E6">
      <w:pPr>
        <w:pStyle w:val="BodyText"/>
        <w:jc w:val="both"/>
        <w:rPr>
          <w:rFonts w:ascii="Times New Roman" w:hAnsi="Times New Roman" w:cs="Times New Roman"/>
          <w:color w:val="000000"/>
          <w:sz w:val="24"/>
          <w:szCs w:val="24"/>
        </w:rPr>
      </w:pPr>
    </w:p>
    <w:p w14:paraId="77B1D479" w14:textId="7C312A34" w:rsidR="00BE14E6" w:rsidRDefault="00BE14E6" w:rsidP="00BE14E6">
      <w:pPr>
        <w:pStyle w:val="BodyText"/>
        <w:jc w:val="both"/>
        <w:rPr>
          <w:rFonts w:ascii="Times New Roman" w:hAnsi="Times New Roman" w:cs="Times New Roman"/>
          <w:color w:val="000000"/>
          <w:sz w:val="24"/>
          <w:szCs w:val="24"/>
        </w:rPr>
      </w:pPr>
    </w:p>
    <w:p w14:paraId="052CFDA9" w14:textId="2A0BFE1C" w:rsidR="00BE14E6" w:rsidRDefault="00BE14E6" w:rsidP="00BE14E6">
      <w:pPr>
        <w:pStyle w:val="BodyText"/>
        <w:jc w:val="both"/>
        <w:rPr>
          <w:rFonts w:ascii="Times New Roman" w:hAnsi="Times New Roman" w:cs="Times New Roman"/>
          <w:color w:val="000000"/>
          <w:sz w:val="24"/>
          <w:szCs w:val="24"/>
        </w:rPr>
      </w:pPr>
    </w:p>
    <w:p w14:paraId="2920371D" w14:textId="53EF1D30" w:rsidR="00BE14E6" w:rsidRDefault="00BE14E6" w:rsidP="00BE14E6">
      <w:pPr>
        <w:pStyle w:val="BodyText"/>
        <w:jc w:val="both"/>
        <w:rPr>
          <w:rFonts w:ascii="Times New Roman" w:hAnsi="Times New Roman" w:cs="Times New Roman"/>
          <w:color w:val="000000"/>
          <w:sz w:val="24"/>
          <w:szCs w:val="24"/>
        </w:rPr>
      </w:pPr>
    </w:p>
    <w:p w14:paraId="173FA97C" w14:textId="0055B4DF" w:rsidR="00BE14E6" w:rsidRDefault="00BE14E6" w:rsidP="00BE14E6">
      <w:pPr>
        <w:pStyle w:val="BodyText"/>
        <w:jc w:val="both"/>
        <w:rPr>
          <w:rFonts w:ascii="Times New Roman" w:hAnsi="Times New Roman" w:cs="Times New Roman"/>
          <w:color w:val="000000"/>
          <w:sz w:val="24"/>
          <w:szCs w:val="24"/>
        </w:rPr>
      </w:pPr>
    </w:p>
    <w:p w14:paraId="730872AD" w14:textId="26244260" w:rsidR="00BE14E6" w:rsidRDefault="00BE14E6" w:rsidP="00BE14E6">
      <w:pPr>
        <w:pStyle w:val="BodyText"/>
        <w:jc w:val="both"/>
        <w:rPr>
          <w:rFonts w:ascii="Times New Roman" w:hAnsi="Times New Roman" w:cs="Times New Roman"/>
          <w:color w:val="000000"/>
          <w:sz w:val="24"/>
          <w:szCs w:val="24"/>
        </w:rPr>
      </w:pPr>
    </w:p>
    <w:p w14:paraId="5813118C" w14:textId="6E951C4C" w:rsidR="00BE14E6" w:rsidRDefault="00BE14E6" w:rsidP="00BE14E6">
      <w:pPr>
        <w:pStyle w:val="BodyText"/>
        <w:jc w:val="both"/>
        <w:rPr>
          <w:rFonts w:ascii="Times New Roman" w:hAnsi="Times New Roman" w:cs="Times New Roman"/>
          <w:color w:val="000000"/>
          <w:sz w:val="24"/>
          <w:szCs w:val="24"/>
        </w:rPr>
      </w:pPr>
    </w:p>
    <w:p w14:paraId="696B73C9" w14:textId="5A45E0AD" w:rsidR="00BE14E6" w:rsidRDefault="00BE14E6" w:rsidP="00BE14E6">
      <w:pPr>
        <w:pStyle w:val="BodyText"/>
        <w:jc w:val="both"/>
        <w:rPr>
          <w:rFonts w:ascii="Times New Roman" w:hAnsi="Times New Roman" w:cs="Times New Roman"/>
          <w:color w:val="000000"/>
          <w:sz w:val="24"/>
          <w:szCs w:val="24"/>
        </w:rPr>
      </w:pPr>
    </w:p>
    <w:p w14:paraId="45C933F3" w14:textId="52DAC8B8" w:rsidR="00BE14E6" w:rsidRDefault="00BE14E6" w:rsidP="00BE14E6">
      <w:pPr>
        <w:pStyle w:val="BodyText"/>
        <w:jc w:val="both"/>
        <w:rPr>
          <w:rFonts w:ascii="Times New Roman" w:hAnsi="Times New Roman" w:cs="Times New Roman"/>
          <w:color w:val="000000"/>
          <w:sz w:val="24"/>
          <w:szCs w:val="24"/>
        </w:rPr>
      </w:pPr>
    </w:p>
    <w:p w14:paraId="2E5313B6" w14:textId="4427F0ED" w:rsidR="00BE14E6" w:rsidRDefault="00BE14E6" w:rsidP="00BE14E6">
      <w:pPr>
        <w:pStyle w:val="BodyText"/>
        <w:jc w:val="both"/>
        <w:rPr>
          <w:rFonts w:ascii="Times New Roman" w:hAnsi="Times New Roman" w:cs="Times New Roman"/>
          <w:color w:val="000000"/>
          <w:sz w:val="24"/>
          <w:szCs w:val="24"/>
        </w:rPr>
      </w:pPr>
    </w:p>
    <w:p w14:paraId="4B529CB2" w14:textId="3B524862" w:rsidR="00BE14E6" w:rsidRDefault="00BE14E6" w:rsidP="00BE14E6">
      <w:pPr>
        <w:pStyle w:val="BodyText"/>
        <w:jc w:val="both"/>
        <w:rPr>
          <w:rFonts w:ascii="Times New Roman" w:hAnsi="Times New Roman" w:cs="Times New Roman"/>
          <w:color w:val="000000"/>
          <w:sz w:val="24"/>
          <w:szCs w:val="24"/>
        </w:rPr>
      </w:pPr>
    </w:p>
    <w:p w14:paraId="5EAFAAC5" w14:textId="1437393C" w:rsidR="00BE14E6" w:rsidRDefault="00BE14E6" w:rsidP="00BE14E6">
      <w:pPr>
        <w:pStyle w:val="BodyText"/>
        <w:jc w:val="both"/>
        <w:rPr>
          <w:rFonts w:ascii="Times New Roman" w:hAnsi="Times New Roman" w:cs="Times New Roman"/>
          <w:color w:val="000000"/>
          <w:sz w:val="24"/>
          <w:szCs w:val="24"/>
        </w:rPr>
      </w:pPr>
    </w:p>
    <w:p w14:paraId="259B7B54" w14:textId="58D718C3" w:rsidR="00BE14E6" w:rsidRDefault="00BE14E6" w:rsidP="00BE14E6">
      <w:pPr>
        <w:pStyle w:val="BodyText"/>
        <w:jc w:val="both"/>
        <w:rPr>
          <w:rFonts w:ascii="Times New Roman" w:hAnsi="Times New Roman" w:cs="Times New Roman"/>
          <w:color w:val="000000"/>
          <w:sz w:val="24"/>
          <w:szCs w:val="24"/>
        </w:rPr>
      </w:pPr>
    </w:p>
    <w:p w14:paraId="4EDDC31C" w14:textId="2C92F3F2" w:rsidR="00BE14E6" w:rsidRDefault="00BE14E6" w:rsidP="00BE14E6">
      <w:pPr>
        <w:pStyle w:val="BodyText"/>
        <w:jc w:val="both"/>
        <w:rPr>
          <w:rFonts w:ascii="Times New Roman" w:hAnsi="Times New Roman" w:cs="Times New Roman"/>
          <w:color w:val="000000"/>
          <w:sz w:val="24"/>
          <w:szCs w:val="24"/>
        </w:rPr>
      </w:pPr>
    </w:p>
    <w:p w14:paraId="1CA55E89" w14:textId="0F287C86" w:rsidR="00BE14E6" w:rsidRDefault="00BE14E6" w:rsidP="00BE14E6">
      <w:pPr>
        <w:pStyle w:val="BodyText"/>
        <w:jc w:val="both"/>
        <w:rPr>
          <w:rFonts w:ascii="Times New Roman" w:hAnsi="Times New Roman" w:cs="Times New Roman"/>
          <w:color w:val="000000"/>
          <w:sz w:val="24"/>
          <w:szCs w:val="24"/>
        </w:rPr>
      </w:pPr>
    </w:p>
    <w:p w14:paraId="1F3DD07C" w14:textId="77777777" w:rsidR="00BE14E6" w:rsidRPr="00BE14E6" w:rsidRDefault="00BE14E6" w:rsidP="00BE14E6">
      <w:pPr>
        <w:pStyle w:val="BodyText"/>
        <w:jc w:val="both"/>
        <w:rPr>
          <w:rFonts w:ascii="Times New Roman" w:hAnsi="Times New Roman" w:cs="Times New Roman"/>
          <w:color w:val="000000"/>
          <w:sz w:val="24"/>
          <w:szCs w:val="24"/>
        </w:rPr>
      </w:pPr>
    </w:p>
    <w:p w14:paraId="6FE00632" w14:textId="2173FA8B" w:rsidR="00FD2408" w:rsidRPr="00BE14E6" w:rsidRDefault="00FD2408" w:rsidP="00BE14E6">
      <w:pPr>
        <w:pStyle w:val="BodyText"/>
        <w:jc w:val="center"/>
        <w:rPr>
          <w:rFonts w:ascii="Times New Roman" w:hAnsi="Times New Roman" w:cs="Times New Roman"/>
          <w:sz w:val="44"/>
          <w:szCs w:val="44"/>
        </w:rPr>
      </w:pPr>
      <w:r w:rsidRPr="00BE14E6">
        <w:rPr>
          <w:rFonts w:ascii="Times New Roman" w:hAnsi="Times New Roman" w:cs="Times New Roman"/>
          <w:kern w:val="36"/>
          <w:sz w:val="44"/>
          <w:szCs w:val="44"/>
        </w:rPr>
        <w:lastRenderedPageBreak/>
        <w:t>HTML</w:t>
      </w:r>
    </w:p>
    <w:p w14:paraId="005A93CB" w14:textId="77777777" w:rsidR="00FD2408" w:rsidRPr="008A76AA" w:rsidRDefault="00FD2408" w:rsidP="008A76AA">
      <w:pPr>
        <w:pStyle w:val="BodyText"/>
        <w:rPr>
          <w:kern w:val="36"/>
          <w:sz w:val="28"/>
          <w:szCs w:val="28"/>
          <w:u w:val="single"/>
        </w:rPr>
      </w:pPr>
    </w:p>
    <w:p w14:paraId="2DE48E51" w14:textId="4010DA74" w:rsidR="00FD2408" w:rsidRDefault="00FD2408" w:rsidP="00BE14E6">
      <w:pPr>
        <w:pStyle w:val="BodyText"/>
        <w:jc w:val="both"/>
        <w:rPr>
          <w:rFonts w:ascii="Times New Roman" w:hAnsi="Times New Roman" w:cs="Times New Roman"/>
          <w:color w:val="000000"/>
          <w:sz w:val="24"/>
          <w:szCs w:val="24"/>
        </w:rPr>
      </w:pPr>
      <w:r w:rsidRPr="00BE14E6">
        <w:rPr>
          <w:rFonts w:ascii="Times New Roman" w:hAnsi="Times New Roman" w:cs="Times New Roman"/>
          <w:color w:val="000000"/>
          <w:sz w:val="24"/>
          <w:szCs w:val="24"/>
        </w:rPr>
        <w:t xml:space="preserve">HTML, which stands for Hyper Text Markup Language, is the predominant </w:t>
      </w:r>
      <w:hyperlink r:id="rId48" w:tooltip="Markup language" w:history="1">
        <w:r w:rsidRPr="00BE14E6">
          <w:rPr>
            <w:rFonts w:ascii="Times New Roman" w:hAnsi="Times New Roman" w:cs="Times New Roman"/>
            <w:color w:val="000000"/>
            <w:sz w:val="24"/>
            <w:szCs w:val="24"/>
          </w:rPr>
          <w:t>markup language</w:t>
        </w:r>
      </w:hyperlink>
      <w:r w:rsidRPr="00BE14E6">
        <w:rPr>
          <w:rFonts w:ascii="Times New Roman" w:hAnsi="Times New Roman" w:cs="Times New Roman"/>
          <w:color w:val="000000"/>
          <w:sz w:val="24"/>
          <w:szCs w:val="24"/>
        </w:rPr>
        <w:t xml:space="preserve"> for </w:t>
      </w:r>
      <w:hyperlink r:id="rId49" w:tooltip="Web page" w:history="1">
        <w:r w:rsidRPr="00BE14E6">
          <w:rPr>
            <w:rFonts w:ascii="Times New Roman" w:hAnsi="Times New Roman" w:cs="Times New Roman"/>
            <w:color w:val="000000"/>
            <w:sz w:val="24"/>
            <w:szCs w:val="24"/>
          </w:rPr>
          <w:t>web pages</w:t>
        </w:r>
      </w:hyperlink>
      <w:r w:rsidRPr="00BE14E6">
        <w:rPr>
          <w:rFonts w:ascii="Times New Roman" w:hAnsi="Times New Roman" w:cs="Times New Roman"/>
          <w:color w:val="000000"/>
          <w:sz w:val="24"/>
          <w:szCs w:val="24"/>
        </w:rPr>
        <w:t xml:space="preserve">. It provides a means to create </w:t>
      </w:r>
      <w:hyperlink r:id="rId50" w:tooltip="Structured document" w:history="1">
        <w:r w:rsidRPr="00BE14E6">
          <w:rPr>
            <w:rFonts w:ascii="Times New Roman" w:hAnsi="Times New Roman" w:cs="Times New Roman"/>
            <w:color w:val="000000"/>
            <w:sz w:val="24"/>
            <w:szCs w:val="24"/>
          </w:rPr>
          <w:t>structured documents</w:t>
        </w:r>
      </w:hyperlink>
      <w:r w:rsidRPr="00BE14E6">
        <w:rPr>
          <w:rFonts w:ascii="Times New Roman" w:hAnsi="Times New Roman" w:cs="Times New Roman"/>
          <w:color w:val="000000"/>
          <w:sz w:val="24"/>
          <w:szCs w:val="24"/>
        </w:rPr>
        <w:t xml:space="preserve"> by denoting structural </w:t>
      </w:r>
      <w:hyperlink r:id="rId51" w:tooltip="Semantic" w:history="1">
        <w:r w:rsidRPr="00BE14E6">
          <w:rPr>
            <w:rFonts w:ascii="Times New Roman" w:hAnsi="Times New Roman" w:cs="Times New Roman"/>
            <w:color w:val="000000"/>
            <w:sz w:val="24"/>
            <w:szCs w:val="24"/>
          </w:rPr>
          <w:t>semantics</w:t>
        </w:r>
      </w:hyperlink>
      <w:r w:rsidRPr="00BE14E6">
        <w:rPr>
          <w:rFonts w:ascii="Times New Roman" w:hAnsi="Times New Roman" w:cs="Times New Roman"/>
          <w:color w:val="000000"/>
          <w:sz w:val="24"/>
          <w:szCs w:val="24"/>
        </w:rPr>
        <w:t xml:space="preserve"> for text such as headings, paragraphs, lists etc as well as for links, quotes, and other items. It allows </w:t>
      </w:r>
      <w:hyperlink r:id="rId52" w:anchor="Images_and_objects" w:tooltip="HTML element" w:history="1">
        <w:r w:rsidRPr="00BE14E6">
          <w:rPr>
            <w:rFonts w:ascii="Times New Roman" w:hAnsi="Times New Roman" w:cs="Times New Roman"/>
            <w:color w:val="000000"/>
            <w:sz w:val="24"/>
            <w:szCs w:val="24"/>
          </w:rPr>
          <w:t>images and objects</w:t>
        </w:r>
      </w:hyperlink>
      <w:r w:rsidRPr="00BE14E6">
        <w:rPr>
          <w:rFonts w:ascii="Times New Roman" w:hAnsi="Times New Roman" w:cs="Times New Roman"/>
          <w:color w:val="000000"/>
          <w:sz w:val="24"/>
          <w:szCs w:val="24"/>
        </w:rPr>
        <w:t xml:space="preserve"> to be embedded and can be used to create </w:t>
      </w:r>
      <w:hyperlink r:id="rId53" w:anchor="Forms" w:tooltip="HTML element" w:history="1">
        <w:r w:rsidRPr="00BE14E6">
          <w:rPr>
            <w:rFonts w:ascii="Times New Roman" w:hAnsi="Times New Roman" w:cs="Times New Roman"/>
            <w:color w:val="000000"/>
            <w:sz w:val="24"/>
            <w:szCs w:val="24"/>
          </w:rPr>
          <w:t>interactive forms</w:t>
        </w:r>
      </w:hyperlink>
      <w:r w:rsidRPr="00BE14E6">
        <w:rPr>
          <w:rFonts w:ascii="Times New Roman" w:hAnsi="Times New Roman" w:cs="Times New Roman"/>
          <w:color w:val="000000"/>
          <w:sz w:val="24"/>
          <w:szCs w:val="24"/>
        </w:rPr>
        <w:t xml:space="preserve">. It is written in the form of </w:t>
      </w:r>
      <w:hyperlink r:id="rId54" w:tooltip="HTML element" w:history="1">
        <w:r w:rsidRPr="00BE14E6">
          <w:rPr>
            <w:rFonts w:ascii="Times New Roman" w:hAnsi="Times New Roman" w:cs="Times New Roman"/>
            <w:color w:val="000000"/>
            <w:sz w:val="24"/>
            <w:szCs w:val="24"/>
          </w:rPr>
          <w:t>HTML elements</w:t>
        </w:r>
      </w:hyperlink>
      <w:r w:rsidRPr="00BE14E6">
        <w:rPr>
          <w:rFonts w:ascii="Times New Roman" w:hAnsi="Times New Roman" w:cs="Times New Roman"/>
          <w:color w:val="000000"/>
          <w:sz w:val="24"/>
          <w:szCs w:val="24"/>
        </w:rPr>
        <w:t xml:space="preserve"> consisting of "tags" surrounded by </w:t>
      </w:r>
      <w:hyperlink r:id="rId55" w:anchor="Angle_brackets_or_chevrons_.3C_.3E" w:tooltip="Brackets" w:history="1">
        <w:r w:rsidRPr="00BE14E6">
          <w:rPr>
            <w:rFonts w:ascii="Times New Roman" w:hAnsi="Times New Roman" w:cs="Times New Roman"/>
            <w:color w:val="000000"/>
            <w:sz w:val="24"/>
            <w:szCs w:val="24"/>
          </w:rPr>
          <w:t>angle brackets</w:t>
        </w:r>
      </w:hyperlink>
      <w:r w:rsidRPr="00BE14E6">
        <w:rPr>
          <w:rFonts w:ascii="Times New Roman" w:hAnsi="Times New Roman" w:cs="Times New Roman"/>
          <w:color w:val="000000"/>
          <w:sz w:val="24"/>
          <w:szCs w:val="24"/>
        </w:rPr>
        <w:t xml:space="preserve"> within the web page content. It can include or can load </w:t>
      </w:r>
      <w:hyperlink r:id="rId56" w:tooltip="Scripting language" w:history="1">
        <w:r w:rsidRPr="00BE14E6">
          <w:rPr>
            <w:rFonts w:ascii="Times New Roman" w:hAnsi="Times New Roman" w:cs="Times New Roman"/>
            <w:color w:val="000000"/>
            <w:sz w:val="24"/>
            <w:szCs w:val="24"/>
          </w:rPr>
          <w:t>scripts</w:t>
        </w:r>
      </w:hyperlink>
      <w:r w:rsidRPr="00BE14E6">
        <w:rPr>
          <w:rFonts w:ascii="Times New Roman" w:hAnsi="Times New Roman" w:cs="Times New Roman"/>
          <w:color w:val="000000"/>
          <w:sz w:val="24"/>
          <w:szCs w:val="24"/>
        </w:rPr>
        <w:t xml:space="preserve"> in languages such as </w:t>
      </w:r>
      <w:hyperlink r:id="rId57" w:tooltip="JavaScript" w:history="1">
        <w:r w:rsidRPr="00BE14E6">
          <w:rPr>
            <w:rFonts w:ascii="Times New Roman" w:hAnsi="Times New Roman" w:cs="Times New Roman"/>
            <w:color w:val="000000"/>
            <w:sz w:val="24"/>
            <w:szCs w:val="24"/>
          </w:rPr>
          <w:t>JavaScript</w:t>
        </w:r>
      </w:hyperlink>
      <w:r w:rsidRPr="00BE14E6">
        <w:rPr>
          <w:rFonts w:ascii="Times New Roman" w:hAnsi="Times New Roman" w:cs="Times New Roman"/>
          <w:color w:val="000000"/>
          <w:sz w:val="24"/>
          <w:szCs w:val="24"/>
        </w:rPr>
        <w:t xml:space="preserve"> which affect the </w:t>
      </w:r>
      <w:proofErr w:type="spellStart"/>
      <w:r w:rsidRPr="00BE14E6">
        <w:rPr>
          <w:rFonts w:ascii="Times New Roman" w:hAnsi="Times New Roman" w:cs="Times New Roman"/>
          <w:color w:val="000000"/>
          <w:sz w:val="24"/>
          <w:szCs w:val="24"/>
        </w:rPr>
        <w:t>behavior</w:t>
      </w:r>
      <w:proofErr w:type="spellEnd"/>
      <w:r w:rsidRPr="00BE14E6">
        <w:rPr>
          <w:rFonts w:ascii="Times New Roman" w:hAnsi="Times New Roman" w:cs="Times New Roman"/>
          <w:color w:val="000000"/>
          <w:sz w:val="24"/>
          <w:szCs w:val="24"/>
        </w:rPr>
        <w:t xml:space="preserve"> of HTML processors like </w:t>
      </w:r>
      <w:hyperlink r:id="rId58" w:tooltip="Web browser" w:history="1">
        <w:r w:rsidRPr="00BE14E6">
          <w:rPr>
            <w:rFonts w:ascii="Times New Roman" w:hAnsi="Times New Roman" w:cs="Times New Roman"/>
            <w:color w:val="000000"/>
            <w:sz w:val="24"/>
            <w:szCs w:val="24"/>
          </w:rPr>
          <w:t>Web browsers</w:t>
        </w:r>
      </w:hyperlink>
      <w:r w:rsidRPr="00BE14E6">
        <w:rPr>
          <w:rFonts w:ascii="Times New Roman" w:hAnsi="Times New Roman" w:cs="Times New Roman"/>
          <w:color w:val="000000"/>
          <w:sz w:val="24"/>
          <w:szCs w:val="24"/>
        </w:rPr>
        <w:t xml:space="preserve">; and </w:t>
      </w:r>
      <w:hyperlink r:id="rId59" w:tooltip="Cascading Style Sheets" w:history="1">
        <w:r w:rsidRPr="00BE14E6">
          <w:rPr>
            <w:rFonts w:ascii="Times New Roman" w:hAnsi="Times New Roman" w:cs="Times New Roman"/>
            <w:color w:val="000000"/>
            <w:sz w:val="24"/>
            <w:szCs w:val="24"/>
          </w:rPr>
          <w:t>Cascading Style Sheets</w:t>
        </w:r>
      </w:hyperlink>
      <w:r w:rsidRPr="00BE14E6">
        <w:rPr>
          <w:rFonts w:ascii="Times New Roman" w:hAnsi="Times New Roman" w:cs="Times New Roman"/>
          <w:color w:val="000000"/>
          <w:sz w:val="24"/>
          <w:szCs w:val="24"/>
        </w:rPr>
        <w:t xml:space="preserve"> (CSS) to define the appearance and layout of text and other material.</w:t>
      </w:r>
    </w:p>
    <w:p w14:paraId="79F27047" w14:textId="77777777" w:rsidR="00BE14E6" w:rsidRPr="00BE14E6" w:rsidRDefault="00BE14E6" w:rsidP="00BE14E6">
      <w:pPr>
        <w:pStyle w:val="BodyText"/>
        <w:jc w:val="both"/>
        <w:rPr>
          <w:rFonts w:ascii="Times New Roman" w:hAnsi="Times New Roman" w:cs="Times New Roman"/>
          <w:color w:val="000000"/>
          <w:sz w:val="24"/>
          <w:szCs w:val="24"/>
        </w:rPr>
      </w:pPr>
    </w:p>
    <w:p w14:paraId="34347C6A" w14:textId="61995A1F" w:rsidR="00FD2408" w:rsidRDefault="00FD2408" w:rsidP="00BE14E6">
      <w:pPr>
        <w:pStyle w:val="BodyText"/>
        <w:jc w:val="both"/>
        <w:rPr>
          <w:rFonts w:ascii="Times New Roman" w:hAnsi="Times New Roman" w:cs="Times New Roman"/>
          <w:color w:val="000000"/>
          <w:sz w:val="24"/>
          <w:szCs w:val="24"/>
        </w:rPr>
      </w:pPr>
      <w:r w:rsidRPr="00BE14E6">
        <w:rPr>
          <w:rFonts w:ascii="Times New Roman" w:hAnsi="Times New Roman" w:cs="Times New Roman"/>
          <w:color w:val="000000"/>
          <w:sz w:val="24"/>
          <w:szCs w:val="24"/>
        </w:rPr>
        <w:t xml:space="preserve">Hyper Text Markup </w:t>
      </w:r>
      <w:proofErr w:type="gramStart"/>
      <w:r w:rsidRPr="00BE14E6">
        <w:rPr>
          <w:rFonts w:ascii="Times New Roman" w:hAnsi="Times New Roman" w:cs="Times New Roman"/>
          <w:color w:val="000000"/>
          <w:sz w:val="24"/>
          <w:szCs w:val="24"/>
        </w:rPr>
        <w:t>Language(</w:t>
      </w:r>
      <w:proofErr w:type="gramEnd"/>
      <w:r w:rsidRPr="00BE14E6">
        <w:rPr>
          <w:rFonts w:ascii="Times New Roman" w:hAnsi="Times New Roman" w:cs="Times New Roman"/>
          <w:color w:val="000000"/>
          <w:sz w:val="24"/>
          <w:szCs w:val="24"/>
        </w:rPr>
        <w:t>HTML) is the encoding scheme used to create and format a web document. A user need not be an expert programmer to make use of HTML for creating hypertext documents that can be put on the internet.</w:t>
      </w:r>
    </w:p>
    <w:p w14:paraId="53234A20" w14:textId="77777777" w:rsidR="00BE14E6" w:rsidRPr="00BE14E6" w:rsidRDefault="00BE14E6" w:rsidP="00BE14E6">
      <w:pPr>
        <w:pStyle w:val="BodyText"/>
        <w:jc w:val="both"/>
        <w:rPr>
          <w:rFonts w:ascii="Times New Roman" w:hAnsi="Times New Roman" w:cs="Times New Roman"/>
          <w:color w:val="000000"/>
          <w:sz w:val="24"/>
          <w:szCs w:val="24"/>
        </w:rPr>
      </w:pPr>
    </w:p>
    <w:p w14:paraId="5C95BF34" w14:textId="0BDF98ED" w:rsidR="00FD2408" w:rsidRDefault="00FD2408" w:rsidP="00BE14E6">
      <w:pPr>
        <w:pStyle w:val="BodyText"/>
        <w:jc w:val="both"/>
        <w:rPr>
          <w:rFonts w:ascii="Times New Roman" w:hAnsi="Times New Roman" w:cs="Times New Roman"/>
          <w:color w:val="000000"/>
          <w:sz w:val="24"/>
          <w:szCs w:val="24"/>
        </w:rPr>
      </w:pPr>
      <w:r w:rsidRPr="00BE14E6">
        <w:rPr>
          <w:rFonts w:ascii="Times New Roman" w:hAnsi="Times New Roman" w:cs="Times New Roman"/>
          <w:color w:val="000000"/>
          <w:sz w:val="24"/>
          <w:szCs w:val="24"/>
        </w:rPr>
        <w:t xml:space="preserve">Most graphical </w:t>
      </w:r>
      <w:hyperlink r:id="rId60" w:tooltip="E-mail" w:history="1">
        <w:r w:rsidRPr="00BE14E6">
          <w:rPr>
            <w:rFonts w:ascii="Times New Roman" w:hAnsi="Times New Roman" w:cs="Times New Roman"/>
            <w:color w:val="000000"/>
            <w:sz w:val="24"/>
            <w:szCs w:val="24"/>
          </w:rPr>
          <w:t>e-mail</w:t>
        </w:r>
      </w:hyperlink>
      <w:r w:rsidRPr="00BE14E6">
        <w:rPr>
          <w:rFonts w:ascii="Times New Roman" w:hAnsi="Times New Roman" w:cs="Times New Roman"/>
          <w:color w:val="000000"/>
          <w:sz w:val="24"/>
          <w:szCs w:val="24"/>
        </w:rPr>
        <w:t xml:space="preserve"> clients allow the use of a subset of HTML (often ill-defined) to provide formatting and </w:t>
      </w:r>
      <w:hyperlink r:id="rId61" w:tooltip="Semantic web" w:history="1">
        <w:r w:rsidRPr="00BE14E6">
          <w:rPr>
            <w:rFonts w:ascii="Times New Roman" w:hAnsi="Times New Roman" w:cs="Times New Roman"/>
            <w:color w:val="000000"/>
            <w:sz w:val="24"/>
            <w:szCs w:val="24"/>
          </w:rPr>
          <w:t>semantic</w:t>
        </w:r>
      </w:hyperlink>
      <w:r w:rsidRPr="00BE14E6">
        <w:rPr>
          <w:rFonts w:ascii="Times New Roman" w:hAnsi="Times New Roman" w:cs="Times New Roman"/>
          <w:color w:val="000000"/>
          <w:sz w:val="24"/>
          <w:szCs w:val="24"/>
        </w:rPr>
        <w:t xml:space="preserve"> markup not available with </w:t>
      </w:r>
      <w:hyperlink r:id="rId62" w:tooltip="Plain text" w:history="1">
        <w:r w:rsidRPr="00BE14E6">
          <w:rPr>
            <w:rFonts w:ascii="Times New Roman" w:hAnsi="Times New Roman" w:cs="Times New Roman"/>
            <w:color w:val="000000"/>
            <w:sz w:val="24"/>
            <w:szCs w:val="24"/>
          </w:rPr>
          <w:t>plain text</w:t>
        </w:r>
      </w:hyperlink>
      <w:r w:rsidRPr="00BE14E6">
        <w:rPr>
          <w:rFonts w:ascii="Times New Roman" w:hAnsi="Times New Roman" w:cs="Times New Roman"/>
          <w:color w:val="000000"/>
          <w:sz w:val="24"/>
          <w:szCs w:val="24"/>
        </w:rPr>
        <w:t xml:space="preserve">. This may include typographic information like coloured headings, emphasized and quoted text, inline images and diagrams. Many such clients include both a </w:t>
      </w:r>
      <w:hyperlink r:id="rId63" w:tooltip="GUI" w:history="1">
        <w:r w:rsidRPr="00BE14E6">
          <w:rPr>
            <w:rFonts w:ascii="Times New Roman" w:hAnsi="Times New Roman" w:cs="Times New Roman"/>
            <w:color w:val="000000"/>
            <w:sz w:val="24"/>
            <w:szCs w:val="24"/>
          </w:rPr>
          <w:t>GUI</w:t>
        </w:r>
      </w:hyperlink>
      <w:r w:rsidRPr="00BE14E6">
        <w:rPr>
          <w:rFonts w:ascii="Times New Roman" w:hAnsi="Times New Roman" w:cs="Times New Roman"/>
          <w:color w:val="000000"/>
          <w:sz w:val="24"/>
          <w:szCs w:val="24"/>
        </w:rPr>
        <w:t xml:space="preserve"> editor for composing HTML e-mail messages and a rendering engine for displaying them. Use of HTML in e-mail is controversial because of compatibility issues, because it can help disguise </w:t>
      </w:r>
      <w:hyperlink r:id="rId64" w:tooltip="Phishing" w:history="1">
        <w:r w:rsidRPr="00BE14E6">
          <w:rPr>
            <w:rFonts w:ascii="Times New Roman" w:hAnsi="Times New Roman" w:cs="Times New Roman"/>
            <w:color w:val="000000"/>
            <w:sz w:val="24"/>
            <w:szCs w:val="24"/>
          </w:rPr>
          <w:t>phishing</w:t>
        </w:r>
      </w:hyperlink>
      <w:r w:rsidRPr="00BE14E6">
        <w:rPr>
          <w:rFonts w:ascii="Times New Roman" w:hAnsi="Times New Roman" w:cs="Times New Roman"/>
          <w:color w:val="000000"/>
          <w:sz w:val="24"/>
          <w:szCs w:val="24"/>
        </w:rPr>
        <w:t xml:space="preserve"> attacks, because it can confuse </w:t>
      </w:r>
      <w:hyperlink r:id="rId65" w:tooltip="E-Mail spam" w:history="1">
        <w:r w:rsidRPr="00BE14E6">
          <w:rPr>
            <w:rFonts w:ascii="Times New Roman" w:hAnsi="Times New Roman" w:cs="Times New Roman"/>
            <w:color w:val="000000"/>
            <w:sz w:val="24"/>
            <w:szCs w:val="24"/>
          </w:rPr>
          <w:t>spam</w:t>
        </w:r>
      </w:hyperlink>
      <w:r w:rsidRPr="00BE14E6">
        <w:rPr>
          <w:rFonts w:ascii="Times New Roman" w:hAnsi="Times New Roman" w:cs="Times New Roman"/>
          <w:color w:val="000000"/>
          <w:sz w:val="24"/>
          <w:szCs w:val="24"/>
        </w:rPr>
        <w:t xml:space="preserve"> filters and because the message size is larger than plain text.</w:t>
      </w:r>
    </w:p>
    <w:p w14:paraId="1C16CCE7" w14:textId="77777777" w:rsidR="00BE14E6" w:rsidRDefault="00BE14E6" w:rsidP="00BE14E6">
      <w:pPr>
        <w:pStyle w:val="BodyText"/>
        <w:jc w:val="both"/>
        <w:rPr>
          <w:rFonts w:ascii="Times New Roman" w:hAnsi="Times New Roman" w:cs="Times New Roman"/>
          <w:color w:val="000000"/>
          <w:sz w:val="24"/>
          <w:szCs w:val="24"/>
        </w:rPr>
      </w:pPr>
    </w:p>
    <w:p w14:paraId="6134EB36" w14:textId="1BB7209E" w:rsidR="00FD2408" w:rsidRDefault="00FD2408" w:rsidP="00BE14E6">
      <w:pPr>
        <w:pStyle w:val="BodyText"/>
        <w:jc w:val="both"/>
        <w:rPr>
          <w:rFonts w:ascii="Times New Roman" w:hAnsi="Times New Roman" w:cs="Times New Roman"/>
          <w:color w:val="000000"/>
          <w:sz w:val="24"/>
          <w:szCs w:val="24"/>
        </w:rPr>
      </w:pPr>
      <w:r w:rsidRPr="00BE14E6">
        <w:rPr>
          <w:rFonts w:ascii="Times New Roman" w:hAnsi="Times New Roman" w:cs="Times New Roman"/>
          <w:color w:val="000000"/>
          <w:sz w:val="24"/>
          <w:szCs w:val="24"/>
        </w:rPr>
        <w:t xml:space="preserve">An HTML Application is a </w:t>
      </w:r>
      <w:hyperlink r:id="rId66" w:tooltip="Microsoft Windows" w:history="1">
        <w:r w:rsidRPr="00BE14E6">
          <w:rPr>
            <w:rFonts w:ascii="Times New Roman" w:hAnsi="Times New Roman" w:cs="Times New Roman"/>
            <w:color w:val="000000"/>
            <w:sz w:val="24"/>
            <w:szCs w:val="24"/>
          </w:rPr>
          <w:t>Microsoft Windows</w:t>
        </w:r>
      </w:hyperlink>
      <w:r w:rsidRPr="00BE14E6">
        <w:rPr>
          <w:rFonts w:ascii="Times New Roman" w:hAnsi="Times New Roman" w:cs="Times New Roman"/>
          <w:color w:val="000000"/>
          <w:sz w:val="24"/>
          <w:szCs w:val="24"/>
        </w:rPr>
        <w:t xml:space="preserve"> application that uses HTML and Dynamic HTML in a browser to provide the application's graphical interface. A regular HTML file is confined to the security model of the web browser, communicating only to web servers and manipulating only webpage objects and </w:t>
      </w:r>
      <w:hyperlink r:id="rId67" w:tooltip="HTTP cookie" w:history="1">
        <w:r w:rsidRPr="00BE14E6">
          <w:rPr>
            <w:rFonts w:ascii="Times New Roman" w:hAnsi="Times New Roman" w:cs="Times New Roman"/>
            <w:color w:val="000000"/>
            <w:sz w:val="24"/>
            <w:szCs w:val="24"/>
          </w:rPr>
          <w:t>site cookies</w:t>
        </w:r>
      </w:hyperlink>
      <w:r w:rsidRPr="00BE14E6">
        <w:rPr>
          <w:rFonts w:ascii="Times New Roman" w:hAnsi="Times New Roman" w:cs="Times New Roman"/>
          <w:color w:val="000000"/>
          <w:sz w:val="24"/>
          <w:szCs w:val="24"/>
        </w:rPr>
        <w:t xml:space="preserve">. An HTA runs as a fully trusted application and therefore has more privileges, like creation/editing/removal of files and </w:t>
      </w:r>
      <w:hyperlink r:id="rId68" w:tooltip="Windows Registry" w:history="1">
        <w:r w:rsidRPr="00BE14E6">
          <w:rPr>
            <w:rFonts w:ascii="Times New Roman" w:hAnsi="Times New Roman" w:cs="Times New Roman"/>
            <w:color w:val="000000"/>
            <w:sz w:val="24"/>
            <w:szCs w:val="24"/>
          </w:rPr>
          <w:t>Windows Registry</w:t>
        </w:r>
      </w:hyperlink>
      <w:r w:rsidRPr="00BE14E6">
        <w:rPr>
          <w:rFonts w:ascii="Times New Roman" w:hAnsi="Times New Roman" w:cs="Times New Roman"/>
          <w:color w:val="000000"/>
          <w:sz w:val="24"/>
          <w:szCs w:val="24"/>
        </w:rPr>
        <w:t xml:space="preserve"> entries. </w:t>
      </w:r>
    </w:p>
    <w:p w14:paraId="5B6B2058" w14:textId="37C4ACBB" w:rsidR="00BE14E6" w:rsidRDefault="00BE14E6" w:rsidP="00BE14E6">
      <w:pPr>
        <w:pStyle w:val="BodyText"/>
        <w:jc w:val="both"/>
        <w:rPr>
          <w:rFonts w:ascii="Times New Roman" w:hAnsi="Times New Roman" w:cs="Times New Roman"/>
          <w:color w:val="000000"/>
          <w:sz w:val="24"/>
          <w:szCs w:val="24"/>
        </w:rPr>
      </w:pPr>
    </w:p>
    <w:p w14:paraId="0F2356D5" w14:textId="59C6D523" w:rsidR="00BE14E6" w:rsidRDefault="00BE14E6" w:rsidP="00BE14E6">
      <w:pPr>
        <w:pStyle w:val="BodyText"/>
        <w:jc w:val="both"/>
        <w:rPr>
          <w:rFonts w:ascii="Times New Roman" w:hAnsi="Times New Roman" w:cs="Times New Roman"/>
          <w:color w:val="000000"/>
          <w:sz w:val="24"/>
          <w:szCs w:val="24"/>
        </w:rPr>
      </w:pPr>
    </w:p>
    <w:p w14:paraId="3BEB7C8D" w14:textId="54160915" w:rsidR="00BE14E6" w:rsidRDefault="00BE14E6" w:rsidP="00BE14E6">
      <w:pPr>
        <w:pStyle w:val="BodyText"/>
        <w:jc w:val="both"/>
        <w:rPr>
          <w:rFonts w:ascii="Times New Roman" w:hAnsi="Times New Roman" w:cs="Times New Roman"/>
          <w:color w:val="000000"/>
          <w:sz w:val="24"/>
          <w:szCs w:val="24"/>
        </w:rPr>
      </w:pPr>
    </w:p>
    <w:p w14:paraId="6C675EFD" w14:textId="54B4137C" w:rsidR="00BE14E6" w:rsidRDefault="00BE14E6" w:rsidP="00BE14E6">
      <w:pPr>
        <w:pStyle w:val="BodyText"/>
        <w:jc w:val="both"/>
        <w:rPr>
          <w:rFonts w:ascii="Times New Roman" w:hAnsi="Times New Roman" w:cs="Times New Roman"/>
          <w:color w:val="000000"/>
          <w:sz w:val="24"/>
          <w:szCs w:val="24"/>
        </w:rPr>
      </w:pPr>
    </w:p>
    <w:p w14:paraId="1B5C5464" w14:textId="401E39B9" w:rsidR="00BE14E6" w:rsidRDefault="00BE14E6" w:rsidP="00BE14E6">
      <w:pPr>
        <w:pStyle w:val="BodyText"/>
        <w:jc w:val="both"/>
        <w:rPr>
          <w:rFonts w:ascii="Times New Roman" w:hAnsi="Times New Roman" w:cs="Times New Roman"/>
          <w:color w:val="000000"/>
          <w:sz w:val="24"/>
          <w:szCs w:val="24"/>
        </w:rPr>
      </w:pPr>
    </w:p>
    <w:p w14:paraId="62994D4A" w14:textId="2E36FCFB" w:rsidR="00BE14E6" w:rsidRDefault="00BE14E6" w:rsidP="00BE14E6">
      <w:pPr>
        <w:pStyle w:val="BodyText"/>
        <w:jc w:val="both"/>
        <w:rPr>
          <w:rFonts w:ascii="Times New Roman" w:hAnsi="Times New Roman" w:cs="Times New Roman"/>
          <w:color w:val="000000"/>
          <w:sz w:val="24"/>
          <w:szCs w:val="24"/>
        </w:rPr>
      </w:pPr>
    </w:p>
    <w:p w14:paraId="0E93EEA5" w14:textId="5C36F207" w:rsidR="00BE14E6" w:rsidRDefault="00BE14E6" w:rsidP="00BE14E6">
      <w:pPr>
        <w:pStyle w:val="BodyText"/>
        <w:jc w:val="both"/>
        <w:rPr>
          <w:rFonts w:ascii="Times New Roman" w:hAnsi="Times New Roman" w:cs="Times New Roman"/>
          <w:color w:val="000000"/>
          <w:sz w:val="24"/>
          <w:szCs w:val="24"/>
        </w:rPr>
      </w:pPr>
    </w:p>
    <w:p w14:paraId="42EFD853" w14:textId="064AC392" w:rsidR="00BE14E6" w:rsidRDefault="00BE14E6" w:rsidP="00BE14E6">
      <w:pPr>
        <w:pStyle w:val="BodyText"/>
        <w:jc w:val="both"/>
        <w:rPr>
          <w:rFonts w:ascii="Times New Roman" w:hAnsi="Times New Roman" w:cs="Times New Roman"/>
          <w:color w:val="000000"/>
          <w:sz w:val="24"/>
          <w:szCs w:val="24"/>
        </w:rPr>
      </w:pPr>
    </w:p>
    <w:p w14:paraId="7D3D5C3A" w14:textId="36081302" w:rsidR="00BE14E6" w:rsidRDefault="00BE14E6" w:rsidP="00BE14E6">
      <w:pPr>
        <w:pStyle w:val="BodyText"/>
        <w:jc w:val="both"/>
        <w:rPr>
          <w:rFonts w:ascii="Times New Roman" w:hAnsi="Times New Roman" w:cs="Times New Roman"/>
          <w:color w:val="000000"/>
          <w:sz w:val="24"/>
          <w:szCs w:val="24"/>
        </w:rPr>
      </w:pPr>
    </w:p>
    <w:p w14:paraId="6ECE09F7" w14:textId="71614B8D" w:rsidR="00BE14E6" w:rsidRDefault="00BE14E6" w:rsidP="00BE14E6">
      <w:pPr>
        <w:pStyle w:val="BodyText"/>
        <w:jc w:val="both"/>
        <w:rPr>
          <w:rFonts w:ascii="Times New Roman" w:hAnsi="Times New Roman" w:cs="Times New Roman"/>
          <w:color w:val="000000"/>
          <w:sz w:val="24"/>
          <w:szCs w:val="24"/>
        </w:rPr>
      </w:pPr>
    </w:p>
    <w:p w14:paraId="3C9C661F" w14:textId="57067D84" w:rsidR="00BE14E6" w:rsidRDefault="00BE14E6" w:rsidP="00BE14E6">
      <w:pPr>
        <w:pStyle w:val="BodyText"/>
        <w:jc w:val="both"/>
        <w:rPr>
          <w:rFonts w:ascii="Times New Roman" w:hAnsi="Times New Roman" w:cs="Times New Roman"/>
          <w:color w:val="000000"/>
          <w:sz w:val="24"/>
          <w:szCs w:val="24"/>
        </w:rPr>
      </w:pPr>
    </w:p>
    <w:p w14:paraId="2F0A0B05" w14:textId="2F557F08" w:rsidR="00BE14E6" w:rsidRDefault="00BE14E6" w:rsidP="00BE14E6">
      <w:pPr>
        <w:pStyle w:val="BodyText"/>
        <w:jc w:val="both"/>
        <w:rPr>
          <w:rFonts w:ascii="Times New Roman" w:hAnsi="Times New Roman" w:cs="Times New Roman"/>
          <w:color w:val="000000"/>
          <w:sz w:val="24"/>
          <w:szCs w:val="24"/>
        </w:rPr>
      </w:pPr>
    </w:p>
    <w:p w14:paraId="7DF722EE" w14:textId="0D03FA2D" w:rsidR="00BE14E6" w:rsidRDefault="00BE14E6" w:rsidP="00BE14E6">
      <w:pPr>
        <w:pStyle w:val="BodyText"/>
        <w:jc w:val="both"/>
        <w:rPr>
          <w:rFonts w:ascii="Times New Roman" w:hAnsi="Times New Roman" w:cs="Times New Roman"/>
          <w:color w:val="000000"/>
          <w:sz w:val="24"/>
          <w:szCs w:val="24"/>
        </w:rPr>
      </w:pPr>
    </w:p>
    <w:p w14:paraId="6CA1519C" w14:textId="03C4AF88" w:rsidR="00BE14E6" w:rsidRDefault="00BE14E6" w:rsidP="00BE14E6">
      <w:pPr>
        <w:pStyle w:val="BodyText"/>
        <w:jc w:val="both"/>
        <w:rPr>
          <w:rFonts w:ascii="Times New Roman" w:hAnsi="Times New Roman" w:cs="Times New Roman"/>
          <w:color w:val="000000"/>
          <w:sz w:val="24"/>
          <w:szCs w:val="24"/>
        </w:rPr>
      </w:pPr>
    </w:p>
    <w:p w14:paraId="2B8EB093" w14:textId="1C18CBC6" w:rsidR="00BE14E6" w:rsidRDefault="00BE14E6" w:rsidP="00BE14E6">
      <w:pPr>
        <w:pStyle w:val="BodyText"/>
        <w:jc w:val="both"/>
        <w:rPr>
          <w:rFonts w:ascii="Times New Roman" w:hAnsi="Times New Roman" w:cs="Times New Roman"/>
          <w:color w:val="000000"/>
          <w:sz w:val="24"/>
          <w:szCs w:val="24"/>
        </w:rPr>
      </w:pPr>
    </w:p>
    <w:p w14:paraId="7E4E32A2" w14:textId="18F96A8A" w:rsidR="00BE14E6" w:rsidRDefault="00BE14E6" w:rsidP="00BE14E6">
      <w:pPr>
        <w:pStyle w:val="BodyText"/>
        <w:jc w:val="both"/>
        <w:rPr>
          <w:rFonts w:ascii="Times New Roman" w:hAnsi="Times New Roman" w:cs="Times New Roman"/>
          <w:color w:val="000000"/>
          <w:sz w:val="24"/>
          <w:szCs w:val="24"/>
        </w:rPr>
      </w:pPr>
    </w:p>
    <w:p w14:paraId="3378E303" w14:textId="3FA9AA61" w:rsidR="00BE14E6" w:rsidRDefault="00BE14E6" w:rsidP="00BE14E6">
      <w:pPr>
        <w:pStyle w:val="BodyText"/>
        <w:jc w:val="both"/>
        <w:rPr>
          <w:rFonts w:ascii="Times New Roman" w:hAnsi="Times New Roman" w:cs="Times New Roman"/>
          <w:color w:val="000000"/>
          <w:sz w:val="24"/>
          <w:szCs w:val="24"/>
        </w:rPr>
      </w:pPr>
    </w:p>
    <w:p w14:paraId="6AFA1F3B" w14:textId="188D0C07" w:rsidR="00BE14E6" w:rsidRDefault="00BE14E6" w:rsidP="00BE14E6">
      <w:pPr>
        <w:pStyle w:val="BodyText"/>
        <w:jc w:val="both"/>
        <w:rPr>
          <w:rFonts w:ascii="Times New Roman" w:hAnsi="Times New Roman" w:cs="Times New Roman"/>
          <w:color w:val="000000"/>
          <w:sz w:val="24"/>
          <w:szCs w:val="24"/>
        </w:rPr>
      </w:pPr>
    </w:p>
    <w:p w14:paraId="76132A1A" w14:textId="77777777" w:rsidR="00BE14E6" w:rsidRPr="00BE14E6" w:rsidRDefault="00BE14E6" w:rsidP="00BE14E6">
      <w:pPr>
        <w:pStyle w:val="BodyText"/>
        <w:jc w:val="both"/>
        <w:rPr>
          <w:rFonts w:ascii="Times New Roman" w:hAnsi="Times New Roman" w:cs="Times New Roman"/>
          <w:color w:val="000000"/>
          <w:sz w:val="24"/>
          <w:szCs w:val="24"/>
        </w:rPr>
      </w:pPr>
    </w:p>
    <w:p w14:paraId="4A323DBC" w14:textId="0477373B" w:rsidR="00BE14E6" w:rsidRPr="00BE14E6" w:rsidRDefault="00FD2408" w:rsidP="00BE14E6">
      <w:pPr>
        <w:pStyle w:val="BodyText"/>
        <w:jc w:val="center"/>
        <w:rPr>
          <w:rFonts w:ascii="Times New Roman" w:hAnsi="Times New Roman" w:cs="Times New Roman"/>
          <w:kern w:val="36"/>
          <w:sz w:val="40"/>
          <w:szCs w:val="40"/>
        </w:rPr>
      </w:pPr>
      <w:r w:rsidRPr="00BE14E6">
        <w:rPr>
          <w:rFonts w:ascii="Times New Roman" w:hAnsi="Times New Roman" w:cs="Times New Roman"/>
          <w:kern w:val="36"/>
          <w:sz w:val="40"/>
          <w:szCs w:val="40"/>
        </w:rPr>
        <w:lastRenderedPageBreak/>
        <w:t>JAVASCRIPT</w:t>
      </w:r>
    </w:p>
    <w:p w14:paraId="43569AFF" w14:textId="77777777" w:rsidR="00BE14E6" w:rsidRDefault="00FD2408" w:rsidP="00BE14E6">
      <w:pPr>
        <w:pStyle w:val="BodyText"/>
        <w:jc w:val="both"/>
        <w:rPr>
          <w:rFonts w:ascii="Times New Roman" w:hAnsi="Times New Roman" w:cs="Times New Roman"/>
          <w:color w:val="000000"/>
          <w:sz w:val="24"/>
          <w:szCs w:val="24"/>
        </w:rPr>
      </w:pPr>
      <w:r w:rsidRPr="00BE14E6">
        <w:rPr>
          <w:rFonts w:ascii="Times New Roman" w:hAnsi="Times New Roman" w:cs="Times New Roman"/>
          <w:color w:val="000000"/>
          <w:sz w:val="24"/>
          <w:szCs w:val="24"/>
        </w:rPr>
        <w:t xml:space="preserve">JavaScript is an </w:t>
      </w:r>
      <w:hyperlink r:id="rId69" w:tooltip="Object-oriented" w:history="1">
        <w:r w:rsidRPr="00BE14E6">
          <w:rPr>
            <w:rFonts w:ascii="Times New Roman" w:hAnsi="Times New Roman" w:cs="Times New Roman"/>
            <w:color w:val="000000"/>
            <w:sz w:val="24"/>
            <w:szCs w:val="24"/>
          </w:rPr>
          <w:t>object-oriented</w:t>
        </w:r>
      </w:hyperlink>
      <w:r w:rsidRPr="00BE14E6">
        <w:rPr>
          <w:rFonts w:ascii="Times New Roman" w:hAnsi="Times New Roman" w:cs="Times New Roman"/>
          <w:color w:val="000000"/>
          <w:sz w:val="24"/>
          <w:szCs w:val="24"/>
        </w:rPr>
        <w:t xml:space="preserve"> </w:t>
      </w:r>
      <w:hyperlink r:id="rId70" w:tooltip="Scripting language" w:history="1">
        <w:r w:rsidRPr="00BE14E6">
          <w:rPr>
            <w:rFonts w:ascii="Times New Roman" w:hAnsi="Times New Roman" w:cs="Times New Roman"/>
            <w:color w:val="000000"/>
            <w:sz w:val="24"/>
            <w:szCs w:val="24"/>
          </w:rPr>
          <w:t>scripting language</w:t>
        </w:r>
      </w:hyperlink>
      <w:r w:rsidRPr="00BE14E6">
        <w:rPr>
          <w:rFonts w:ascii="Times New Roman" w:hAnsi="Times New Roman" w:cs="Times New Roman"/>
          <w:color w:val="000000"/>
          <w:sz w:val="24"/>
          <w:szCs w:val="24"/>
        </w:rPr>
        <w:t xml:space="preserve"> used to enable </w:t>
      </w:r>
      <w:hyperlink r:id="rId71" w:tooltip="Computer programming" w:history="1">
        <w:r w:rsidRPr="00BE14E6">
          <w:rPr>
            <w:rFonts w:ascii="Times New Roman" w:hAnsi="Times New Roman" w:cs="Times New Roman"/>
            <w:color w:val="000000"/>
            <w:sz w:val="24"/>
            <w:szCs w:val="24"/>
          </w:rPr>
          <w:t>programmatic</w:t>
        </w:r>
      </w:hyperlink>
      <w:r w:rsidRPr="00BE14E6">
        <w:rPr>
          <w:rFonts w:ascii="Times New Roman" w:hAnsi="Times New Roman" w:cs="Times New Roman"/>
          <w:color w:val="000000"/>
          <w:sz w:val="24"/>
          <w:szCs w:val="24"/>
        </w:rPr>
        <w:t xml:space="preserve"> access to objects within both the </w:t>
      </w:r>
      <w:hyperlink r:id="rId72" w:tooltip="Client (computing)" w:history="1">
        <w:r w:rsidRPr="00BE14E6">
          <w:rPr>
            <w:rFonts w:ascii="Times New Roman" w:hAnsi="Times New Roman" w:cs="Times New Roman"/>
            <w:color w:val="000000"/>
            <w:sz w:val="24"/>
            <w:szCs w:val="24"/>
          </w:rPr>
          <w:t>client application</w:t>
        </w:r>
      </w:hyperlink>
      <w:r w:rsidRPr="00BE14E6">
        <w:rPr>
          <w:rFonts w:ascii="Times New Roman" w:hAnsi="Times New Roman" w:cs="Times New Roman"/>
          <w:color w:val="000000"/>
          <w:sz w:val="24"/>
          <w:szCs w:val="24"/>
        </w:rPr>
        <w:t xml:space="preserve"> and other </w:t>
      </w:r>
      <w:hyperlink r:id="rId73" w:tooltip="Application software" w:history="1">
        <w:r w:rsidRPr="00BE14E6">
          <w:rPr>
            <w:rFonts w:ascii="Times New Roman" w:hAnsi="Times New Roman" w:cs="Times New Roman"/>
            <w:color w:val="000000"/>
            <w:sz w:val="24"/>
            <w:szCs w:val="24"/>
          </w:rPr>
          <w:t>applications</w:t>
        </w:r>
      </w:hyperlink>
      <w:r w:rsidRPr="00BE14E6">
        <w:rPr>
          <w:rFonts w:ascii="Times New Roman" w:hAnsi="Times New Roman" w:cs="Times New Roman"/>
          <w:color w:val="000000"/>
          <w:sz w:val="24"/>
          <w:szCs w:val="24"/>
        </w:rPr>
        <w:t xml:space="preserve">. It is primarily used in the form of </w:t>
      </w:r>
      <w:hyperlink r:id="rId74" w:tooltip="Client-side JavaScript" w:history="1">
        <w:r w:rsidRPr="00BE14E6">
          <w:rPr>
            <w:rFonts w:ascii="Times New Roman" w:hAnsi="Times New Roman" w:cs="Times New Roman"/>
            <w:color w:val="000000"/>
            <w:sz w:val="24"/>
            <w:szCs w:val="24"/>
          </w:rPr>
          <w:t>client-side JavaScript</w:t>
        </w:r>
      </w:hyperlink>
      <w:r w:rsidRPr="00BE14E6">
        <w:rPr>
          <w:rFonts w:ascii="Times New Roman" w:hAnsi="Times New Roman" w:cs="Times New Roman"/>
          <w:color w:val="000000"/>
          <w:sz w:val="24"/>
          <w:szCs w:val="24"/>
        </w:rPr>
        <w:t xml:space="preserve">, implemented as an integrated component of the </w:t>
      </w:r>
      <w:hyperlink r:id="rId75" w:tooltip="Web browser" w:history="1">
        <w:r w:rsidRPr="00BE14E6">
          <w:rPr>
            <w:rFonts w:ascii="Times New Roman" w:hAnsi="Times New Roman" w:cs="Times New Roman"/>
            <w:color w:val="000000"/>
            <w:sz w:val="24"/>
            <w:szCs w:val="24"/>
          </w:rPr>
          <w:t>web browser</w:t>
        </w:r>
      </w:hyperlink>
      <w:r w:rsidRPr="00BE14E6">
        <w:rPr>
          <w:rFonts w:ascii="Times New Roman" w:hAnsi="Times New Roman" w:cs="Times New Roman"/>
          <w:color w:val="000000"/>
          <w:sz w:val="24"/>
          <w:szCs w:val="24"/>
        </w:rPr>
        <w:t xml:space="preserve">, allowing the development of enhanced </w:t>
      </w:r>
      <w:hyperlink r:id="rId76" w:tooltip="User interface" w:history="1">
        <w:r w:rsidRPr="00BE14E6">
          <w:rPr>
            <w:rFonts w:ascii="Times New Roman" w:hAnsi="Times New Roman" w:cs="Times New Roman"/>
            <w:color w:val="000000"/>
            <w:sz w:val="24"/>
            <w:szCs w:val="24"/>
          </w:rPr>
          <w:t>user interfaces</w:t>
        </w:r>
      </w:hyperlink>
      <w:r w:rsidRPr="00BE14E6">
        <w:rPr>
          <w:rFonts w:ascii="Times New Roman" w:hAnsi="Times New Roman" w:cs="Times New Roman"/>
          <w:color w:val="000000"/>
          <w:sz w:val="24"/>
          <w:szCs w:val="24"/>
        </w:rPr>
        <w:t xml:space="preserve"> and dynamic </w:t>
      </w:r>
      <w:hyperlink r:id="rId77" w:tooltip="Website" w:history="1">
        <w:r w:rsidRPr="00BE14E6">
          <w:rPr>
            <w:rFonts w:ascii="Times New Roman" w:hAnsi="Times New Roman" w:cs="Times New Roman"/>
            <w:color w:val="000000"/>
            <w:sz w:val="24"/>
            <w:szCs w:val="24"/>
          </w:rPr>
          <w:t>websites</w:t>
        </w:r>
      </w:hyperlink>
      <w:r w:rsidRPr="00BE14E6">
        <w:rPr>
          <w:rFonts w:ascii="Times New Roman" w:hAnsi="Times New Roman" w:cs="Times New Roman"/>
          <w:color w:val="000000"/>
          <w:sz w:val="24"/>
          <w:szCs w:val="24"/>
        </w:rPr>
        <w:t>.</w:t>
      </w:r>
    </w:p>
    <w:p w14:paraId="42FF738C" w14:textId="77777777" w:rsidR="00BE14E6" w:rsidRDefault="00BE14E6" w:rsidP="00BE14E6">
      <w:pPr>
        <w:pStyle w:val="BodyText"/>
        <w:jc w:val="both"/>
        <w:rPr>
          <w:rFonts w:ascii="Times New Roman" w:hAnsi="Times New Roman" w:cs="Times New Roman"/>
          <w:color w:val="000000"/>
          <w:sz w:val="24"/>
          <w:szCs w:val="24"/>
        </w:rPr>
      </w:pPr>
    </w:p>
    <w:p w14:paraId="46E1A64C" w14:textId="5D00A37D" w:rsidR="00FD2408" w:rsidRDefault="00FD2408" w:rsidP="00BE14E6">
      <w:pPr>
        <w:pStyle w:val="BodyText"/>
        <w:jc w:val="both"/>
        <w:rPr>
          <w:rFonts w:ascii="Times New Roman" w:hAnsi="Times New Roman" w:cs="Times New Roman"/>
          <w:color w:val="000000"/>
          <w:sz w:val="24"/>
          <w:szCs w:val="24"/>
        </w:rPr>
      </w:pPr>
      <w:r w:rsidRPr="00BE14E6">
        <w:rPr>
          <w:rFonts w:ascii="Times New Roman" w:hAnsi="Times New Roman" w:cs="Times New Roman"/>
          <w:color w:val="000000"/>
          <w:sz w:val="24"/>
          <w:szCs w:val="24"/>
        </w:rPr>
        <w:t xml:space="preserve">JavaScript is a </w:t>
      </w:r>
      <w:hyperlink r:id="rId78" w:tooltip="Programming language dialect" w:history="1">
        <w:r w:rsidRPr="00BE14E6">
          <w:rPr>
            <w:rFonts w:ascii="Times New Roman" w:hAnsi="Times New Roman" w:cs="Times New Roman"/>
            <w:color w:val="000000"/>
            <w:sz w:val="24"/>
            <w:szCs w:val="24"/>
          </w:rPr>
          <w:t>dialect</w:t>
        </w:r>
      </w:hyperlink>
      <w:r w:rsidRPr="00BE14E6">
        <w:rPr>
          <w:rFonts w:ascii="Times New Roman" w:hAnsi="Times New Roman" w:cs="Times New Roman"/>
          <w:color w:val="000000"/>
          <w:sz w:val="24"/>
          <w:szCs w:val="24"/>
        </w:rPr>
        <w:t xml:space="preserve"> of the </w:t>
      </w:r>
      <w:hyperlink r:id="rId79" w:tooltip="ECMAScript" w:history="1">
        <w:r w:rsidRPr="00BE14E6">
          <w:rPr>
            <w:rFonts w:ascii="Times New Roman" w:hAnsi="Times New Roman" w:cs="Times New Roman"/>
            <w:color w:val="000000"/>
            <w:sz w:val="24"/>
            <w:szCs w:val="24"/>
          </w:rPr>
          <w:t>ECMAScript</w:t>
        </w:r>
      </w:hyperlink>
      <w:r w:rsidRPr="00BE14E6">
        <w:rPr>
          <w:rFonts w:ascii="Times New Roman" w:hAnsi="Times New Roman" w:cs="Times New Roman"/>
          <w:color w:val="000000"/>
          <w:sz w:val="24"/>
          <w:szCs w:val="24"/>
        </w:rPr>
        <w:t xml:space="preserve"> standard and is characterized as a </w:t>
      </w:r>
      <w:hyperlink r:id="rId80" w:tooltip="Dynamic language" w:history="1">
        <w:r w:rsidRPr="00BE14E6">
          <w:rPr>
            <w:rFonts w:ascii="Times New Roman" w:hAnsi="Times New Roman" w:cs="Times New Roman"/>
            <w:color w:val="000000"/>
            <w:sz w:val="24"/>
            <w:szCs w:val="24"/>
          </w:rPr>
          <w:t>dynamic</w:t>
        </w:r>
      </w:hyperlink>
      <w:r w:rsidRPr="00BE14E6">
        <w:rPr>
          <w:rFonts w:ascii="Times New Roman" w:hAnsi="Times New Roman" w:cs="Times New Roman"/>
          <w:color w:val="000000"/>
          <w:sz w:val="24"/>
          <w:szCs w:val="24"/>
        </w:rPr>
        <w:t xml:space="preserve">, </w:t>
      </w:r>
      <w:hyperlink r:id="rId81" w:tooltip="Weak typing" w:history="1">
        <w:r w:rsidRPr="00BE14E6">
          <w:rPr>
            <w:rFonts w:ascii="Times New Roman" w:hAnsi="Times New Roman" w:cs="Times New Roman"/>
            <w:color w:val="000000"/>
            <w:sz w:val="24"/>
            <w:szCs w:val="24"/>
          </w:rPr>
          <w:t>weakly typed</w:t>
        </w:r>
      </w:hyperlink>
      <w:r w:rsidRPr="00BE14E6">
        <w:rPr>
          <w:rFonts w:ascii="Times New Roman" w:hAnsi="Times New Roman" w:cs="Times New Roman"/>
          <w:color w:val="000000"/>
          <w:sz w:val="24"/>
          <w:szCs w:val="24"/>
        </w:rPr>
        <w:t xml:space="preserve">, </w:t>
      </w:r>
      <w:hyperlink r:id="rId82" w:tooltip="Prototype-based programming" w:history="1">
        <w:r w:rsidRPr="00BE14E6">
          <w:rPr>
            <w:rFonts w:ascii="Times New Roman" w:hAnsi="Times New Roman" w:cs="Times New Roman"/>
            <w:color w:val="000000"/>
            <w:sz w:val="24"/>
            <w:szCs w:val="24"/>
          </w:rPr>
          <w:t>prototype-based</w:t>
        </w:r>
      </w:hyperlink>
      <w:r w:rsidRPr="00BE14E6">
        <w:rPr>
          <w:rFonts w:ascii="Times New Roman" w:hAnsi="Times New Roman" w:cs="Times New Roman"/>
          <w:color w:val="000000"/>
          <w:sz w:val="24"/>
          <w:szCs w:val="24"/>
        </w:rPr>
        <w:t xml:space="preserve"> language with </w:t>
      </w:r>
      <w:hyperlink r:id="rId83" w:tooltip="First-class function" w:history="1">
        <w:r w:rsidRPr="00BE14E6">
          <w:rPr>
            <w:rFonts w:ascii="Times New Roman" w:hAnsi="Times New Roman" w:cs="Times New Roman"/>
            <w:color w:val="000000"/>
            <w:sz w:val="24"/>
            <w:szCs w:val="24"/>
          </w:rPr>
          <w:t>first-class functions</w:t>
        </w:r>
      </w:hyperlink>
      <w:r w:rsidRPr="00BE14E6">
        <w:rPr>
          <w:rFonts w:ascii="Times New Roman" w:hAnsi="Times New Roman" w:cs="Times New Roman"/>
          <w:color w:val="000000"/>
          <w:sz w:val="24"/>
          <w:szCs w:val="24"/>
        </w:rPr>
        <w:t xml:space="preserve">. JavaScript was influenced by many languages and was designed to look like </w:t>
      </w:r>
      <w:hyperlink r:id="rId84" w:tooltip="Java (programming language)" w:history="1">
        <w:r w:rsidRPr="00BE14E6">
          <w:rPr>
            <w:rFonts w:ascii="Times New Roman" w:hAnsi="Times New Roman" w:cs="Times New Roman"/>
            <w:color w:val="000000"/>
            <w:sz w:val="24"/>
            <w:szCs w:val="24"/>
          </w:rPr>
          <w:t>Java</w:t>
        </w:r>
      </w:hyperlink>
      <w:r w:rsidRPr="00BE14E6">
        <w:rPr>
          <w:rFonts w:ascii="Times New Roman" w:hAnsi="Times New Roman" w:cs="Times New Roman"/>
          <w:color w:val="000000"/>
          <w:sz w:val="24"/>
          <w:szCs w:val="24"/>
        </w:rPr>
        <w:t xml:space="preserve">, but to be easier for non-programmers to work with. </w:t>
      </w:r>
    </w:p>
    <w:p w14:paraId="3507128C" w14:textId="77777777" w:rsidR="00BE14E6" w:rsidRPr="00BE14E6" w:rsidRDefault="00BE14E6" w:rsidP="00BE14E6">
      <w:pPr>
        <w:pStyle w:val="BodyText"/>
        <w:jc w:val="both"/>
        <w:rPr>
          <w:rFonts w:ascii="Times New Roman" w:hAnsi="Times New Roman" w:cs="Times New Roman"/>
          <w:color w:val="000000"/>
          <w:sz w:val="24"/>
          <w:szCs w:val="24"/>
        </w:rPr>
      </w:pPr>
    </w:p>
    <w:p w14:paraId="4B1D0CFE" w14:textId="77777777" w:rsidR="00BE14E6" w:rsidRDefault="00FD2408" w:rsidP="00BE14E6">
      <w:pPr>
        <w:pStyle w:val="BodyText"/>
        <w:jc w:val="both"/>
        <w:rPr>
          <w:rFonts w:ascii="Times New Roman" w:hAnsi="Times New Roman" w:cs="Times New Roman"/>
          <w:color w:val="000000"/>
          <w:sz w:val="24"/>
          <w:szCs w:val="24"/>
        </w:rPr>
      </w:pPr>
      <w:r w:rsidRPr="00BE14E6">
        <w:rPr>
          <w:rFonts w:ascii="Times New Roman" w:hAnsi="Times New Roman" w:cs="Times New Roman"/>
          <w:color w:val="000000"/>
          <w:sz w:val="24"/>
          <w:szCs w:val="24"/>
        </w:rPr>
        <w:t xml:space="preserve">JavaScript uses </w:t>
      </w:r>
      <w:hyperlink r:id="rId85" w:tooltip="Prototype-based programming" w:history="1">
        <w:r w:rsidRPr="00BE14E6">
          <w:rPr>
            <w:rFonts w:ascii="Times New Roman" w:hAnsi="Times New Roman" w:cs="Times New Roman"/>
            <w:color w:val="000000"/>
            <w:sz w:val="24"/>
            <w:szCs w:val="24"/>
          </w:rPr>
          <w:t>prototypes</w:t>
        </w:r>
      </w:hyperlink>
      <w:r w:rsidRPr="00BE14E6">
        <w:rPr>
          <w:rFonts w:ascii="Times New Roman" w:hAnsi="Times New Roman" w:cs="Times New Roman"/>
          <w:color w:val="000000"/>
          <w:sz w:val="24"/>
          <w:szCs w:val="24"/>
        </w:rPr>
        <w:t xml:space="preserve"> instead of </w:t>
      </w:r>
      <w:hyperlink r:id="rId86" w:tooltip="Class (computer science)" w:history="1">
        <w:r w:rsidRPr="00BE14E6">
          <w:rPr>
            <w:rFonts w:ascii="Times New Roman" w:hAnsi="Times New Roman" w:cs="Times New Roman"/>
            <w:color w:val="000000"/>
            <w:sz w:val="24"/>
            <w:szCs w:val="24"/>
          </w:rPr>
          <w:t>classes</w:t>
        </w:r>
      </w:hyperlink>
      <w:r w:rsidRPr="00BE14E6">
        <w:rPr>
          <w:rFonts w:ascii="Times New Roman" w:hAnsi="Times New Roman" w:cs="Times New Roman"/>
          <w:color w:val="000000"/>
          <w:sz w:val="24"/>
          <w:szCs w:val="24"/>
        </w:rPr>
        <w:t xml:space="preserve"> for </w:t>
      </w:r>
      <w:hyperlink r:id="rId87" w:tooltip="Inheritance (computer science)" w:history="1">
        <w:r w:rsidRPr="00BE14E6">
          <w:rPr>
            <w:rFonts w:ascii="Times New Roman" w:hAnsi="Times New Roman" w:cs="Times New Roman"/>
            <w:color w:val="000000"/>
            <w:sz w:val="24"/>
            <w:szCs w:val="24"/>
          </w:rPr>
          <w:t>inheritance</w:t>
        </w:r>
      </w:hyperlink>
      <w:r w:rsidRPr="00BE14E6">
        <w:rPr>
          <w:rFonts w:ascii="Times New Roman" w:hAnsi="Times New Roman" w:cs="Times New Roman"/>
          <w:color w:val="000000"/>
          <w:sz w:val="24"/>
          <w:szCs w:val="24"/>
        </w:rPr>
        <w:t xml:space="preserve">. It is possible to simulate many class-based features with prototypes in </w:t>
      </w:r>
      <w:proofErr w:type="spellStart"/>
      <w:r w:rsidRPr="00BE14E6">
        <w:rPr>
          <w:rFonts w:ascii="Times New Roman" w:hAnsi="Times New Roman" w:cs="Times New Roman"/>
          <w:color w:val="000000"/>
          <w:sz w:val="24"/>
          <w:szCs w:val="24"/>
        </w:rPr>
        <w:t>JavaScript.Functions</w:t>
      </w:r>
      <w:proofErr w:type="spellEnd"/>
      <w:r w:rsidRPr="00BE14E6">
        <w:rPr>
          <w:rFonts w:ascii="Times New Roman" w:hAnsi="Times New Roman" w:cs="Times New Roman"/>
          <w:color w:val="000000"/>
          <w:sz w:val="24"/>
          <w:szCs w:val="24"/>
        </w:rPr>
        <w:t xml:space="preserve"> double as object constructors along with their typical role. Prefixing a function call with </w:t>
      </w:r>
      <w:proofErr w:type="gramStart"/>
      <w:r w:rsidRPr="00BE14E6">
        <w:rPr>
          <w:rFonts w:ascii="Times New Roman" w:hAnsi="Times New Roman" w:cs="Times New Roman"/>
          <w:color w:val="000000"/>
          <w:sz w:val="24"/>
          <w:szCs w:val="24"/>
        </w:rPr>
        <w:t>new</w:t>
      </w:r>
      <w:proofErr w:type="gramEnd"/>
      <w:r w:rsidRPr="00BE14E6">
        <w:rPr>
          <w:rFonts w:ascii="Times New Roman" w:hAnsi="Times New Roman" w:cs="Times New Roman"/>
          <w:color w:val="000000"/>
          <w:sz w:val="24"/>
          <w:szCs w:val="24"/>
        </w:rPr>
        <w:t xml:space="preserve"> creates a new object and calls that function with its local this keyword bound to that object for that invocation. The constructor's prototype property determines the object used for the new object's internal prototype</w:t>
      </w:r>
      <w:r w:rsidR="00BE14E6">
        <w:rPr>
          <w:rFonts w:ascii="Times New Roman" w:hAnsi="Times New Roman" w:cs="Times New Roman"/>
          <w:color w:val="000000"/>
          <w:sz w:val="24"/>
          <w:szCs w:val="24"/>
        </w:rPr>
        <w:t>.</w:t>
      </w:r>
    </w:p>
    <w:p w14:paraId="33AE3484" w14:textId="07BF25E2" w:rsidR="00FD2408" w:rsidRPr="00BE14E6" w:rsidRDefault="00FD2408" w:rsidP="00BE14E6">
      <w:pPr>
        <w:pStyle w:val="BodyText"/>
        <w:jc w:val="both"/>
        <w:rPr>
          <w:rFonts w:ascii="Times New Roman" w:hAnsi="Times New Roman" w:cs="Times New Roman"/>
          <w:color w:val="000000"/>
          <w:sz w:val="24"/>
          <w:szCs w:val="24"/>
        </w:rPr>
      </w:pPr>
      <w:r w:rsidRPr="00BE14E6">
        <w:rPr>
          <w:rFonts w:ascii="Times New Roman" w:hAnsi="Times New Roman" w:cs="Times New Roman"/>
          <w:color w:val="000000"/>
          <w:sz w:val="24"/>
          <w:szCs w:val="24"/>
        </w:rPr>
        <w:t xml:space="preserve"> </w:t>
      </w:r>
    </w:p>
    <w:p w14:paraId="34E1E5E4" w14:textId="77777777" w:rsidR="00BE14E6" w:rsidRDefault="00FD2408" w:rsidP="00BE14E6">
      <w:pPr>
        <w:pStyle w:val="BodyText"/>
        <w:jc w:val="both"/>
        <w:rPr>
          <w:rFonts w:ascii="Times New Roman" w:hAnsi="Times New Roman" w:cs="Times New Roman"/>
          <w:color w:val="000000"/>
          <w:sz w:val="24"/>
          <w:szCs w:val="24"/>
        </w:rPr>
      </w:pPr>
      <w:r w:rsidRPr="00BE14E6">
        <w:rPr>
          <w:rFonts w:ascii="Times New Roman" w:hAnsi="Times New Roman" w:cs="Times New Roman"/>
          <w:color w:val="000000"/>
          <w:sz w:val="24"/>
          <w:szCs w:val="24"/>
        </w:rPr>
        <w:t xml:space="preserve">A </w:t>
      </w:r>
      <w:hyperlink r:id="rId88" w:tooltip="JavaScript engine" w:history="1">
        <w:r w:rsidRPr="00BE14E6">
          <w:rPr>
            <w:rFonts w:ascii="Times New Roman" w:hAnsi="Times New Roman" w:cs="Times New Roman"/>
            <w:color w:val="000000"/>
            <w:sz w:val="24"/>
            <w:szCs w:val="24"/>
          </w:rPr>
          <w:t>JavaScript engine</w:t>
        </w:r>
      </w:hyperlink>
      <w:r w:rsidRPr="00BE14E6">
        <w:rPr>
          <w:rFonts w:ascii="Times New Roman" w:hAnsi="Times New Roman" w:cs="Times New Roman"/>
          <w:color w:val="000000"/>
          <w:sz w:val="24"/>
          <w:szCs w:val="24"/>
        </w:rPr>
        <w:t xml:space="preserve"> (also known as JavaScript interpreter or JavaScript implementation) is an </w:t>
      </w:r>
      <w:hyperlink r:id="rId89" w:tooltip="Interpreter (computing)" w:history="1">
        <w:r w:rsidRPr="00BE14E6">
          <w:rPr>
            <w:rFonts w:ascii="Times New Roman" w:hAnsi="Times New Roman" w:cs="Times New Roman"/>
            <w:color w:val="000000"/>
            <w:sz w:val="24"/>
            <w:szCs w:val="24"/>
          </w:rPr>
          <w:t>interpreter</w:t>
        </w:r>
      </w:hyperlink>
      <w:r w:rsidRPr="00BE14E6">
        <w:rPr>
          <w:rFonts w:ascii="Times New Roman" w:hAnsi="Times New Roman" w:cs="Times New Roman"/>
          <w:color w:val="000000"/>
          <w:sz w:val="24"/>
          <w:szCs w:val="24"/>
        </w:rPr>
        <w:t xml:space="preserve"> that interprets JavaScript </w:t>
      </w:r>
      <w:hyperlink r:id="rId90" w:tooltip="Source code" w:history="1">
        <w:r w:rsidRPr="00BE14E6">
          <w:rPr>
            <w:rFonts w:ascii="Times New Roman" w:hAnsi="Times New Roman" w:cs="Times New Roman"/>
            <w:color w:val="000000"/>
            <w:sz w:val="24"/>
            <w:szCs w:val="24"/>
          </w:rPr>
          <w:t>source code</w:t>
        </w:r>
      </w:hyperlink>
      <w:r w:rsidRPr="00BE14E6">
        <w:rPr>
          <w:rFonts w:ascii="Times New Roman" w:hAnsi="Times New Roman" w:cs="Times New Roman"/>
          <w:color w:val="000000"/>
          <w:sz w:val="24"/>
          <w:szCs w:val="24"/>
        </w:rPr>
        <w:t xml:space="preserve"> and executes the </w:t>
      </w:r>
      <w:hyperlink r:id="rId91" w:tooltip="Computer program" w:history="1">
        <w:r w:rsidRPr="00BE14E6">
          <w:rPr>
            <w:rFonts w:ascii="Times New Roman" w:hAnsi="Times New Roman" w:cs="Times New Roman"/>
            <w:color w:val="000000"/>
            <w:sz w:val="24"/>
            <w:szCs w:val="24"/>
          </w:rPr>
          <w:t>script</w:t>
        </w:r>
      </w:hyperlink>
      <w:r w:rsidRPr="00BE14E6">
        <w:rPr>
          <w:rFonts w:ascii="Times New Roman" w:hAnsi="Times New Roman" w:cs="Times New Roman"/>
          <w:color w:val="000000"/>
          <w:sz w:val="24"/>
          <w:szCs w:val="24"/>
        </w:rPr>
        <w:t xml:space="preserve"> accordingly. The first JavaScript engine was created by </w:t>
      </w:r>
      <w:hyperlink r:id="rId92" w:tooltip="Brendan Eich" w:history="1">
        <w:r w:rsidRPr="00BE14E6">
          <w:rPr>
            <w:rFonts w:ascii="Times New Roman" w:hAnsi="Times New Roman" w:cs="Times New Roman"/>
            <w:color w:val="000000"/>
            <w:sz w:val="24"/>
            <w:szCs w:val="24"/>
          </w:rPr>
          <w:t xml:space="preserve">Brendan </w:t>
        </w:r>
        <w:proofErr w:type="spellStart"/>
        <w:r w:rsidRPr="00BE14E6">
          <w:rPr>
            <w:rFonts w:ascii="Times New Roman" w:hAnsi="Times New Roman" w:cs="Times New Roman"/>
            <w:color w:val="000000"/>
            <w:sz w:val="24"/>
            <w:szCs w:val="24"/>
          </w:rPr>
          <w:t>Eich</w:t>
        </w:r>
        <w:proofErr w:type="spellEnd"/>
      </w:hyperlink>
      <w:r w:rsidRPr="00BE14E6">
        <w:rPr>
          <w:rFonts w:ascii="Times New Roman" w:hAnsi="Times New Roman" w:cs="Times New Roman"/>
          <w:color w:val="000000"/>
          <w:sz w:val="24"/>
          <w:szCs w:val="24"/>
        </w:rPr>
        <w:t xml:space="preserve"> at Netscape Communications Corporation, for the </w:t>
      </w:r>
      <w:hyperlink r:id="rId93" w:tooltip="Netscape Navigator" w:history="1">
        <w:r w:rsidRPr="00BE14E6">
          <w:rPr>
            <w:rFonts w:ascii="Times New Roman" w:hAnsi="Times New Roman" w:cs="Times New Roman"/>
            <w:color w:val="000000"/>
            <w:sz w:val="24"/>
            <w:szCs w:val="24"/>
          </w:rPr>
          <w:t>Netscape Navigator</w:t>
        </w:r>
      </w:hyperlink>
      <w:r w:rsidRPr="00BE14E6">
        <w:rPr>
          <w:rFonts w:ascii="Times New Roman" w:hAnsi="Times New Roman" w:cs="Times New Roman"/>
          <w:color w:val="000000"/>
          <w:sz w:val="24"/>
          <w:szCs w:val="24"/>
        </w:rPr>
        <w:t xml:space="preserve"> </w:t>
      </w:r>
      <w:hyperlink r:id="rId94" w:tooltip="Web browser" w:history="1">
        <w:r w:rsidRPr="00BE14E6">
          <w:rPr>
            <w:rFonts w:ascii="Times New Roman" w:hAnsi="Times New Roman" w:cs="Times New Roman"/>
            <w:color w:val="000000"/>
            <w:sz w:val="24"/>
            <w:szCs w:val="24"/>
          </w:rPr>
          <w:t>web browser</w:t>
        </w:r>
      </w:hyperlink>
      <w:r w:rsidRPr="00BE14E6">
        <w:rPr>
          <w:rFonts w:ascii="Times New Roman" w:hAnsi="Times New Roman" w:cs="Times New Roman"/>
          <w:color w:val="000000"/>
          <w:sz w:val="24"/>
          <w:szCs w:val="24"/>
        </w:rPr>
        <w:t>.</w:t>
      </w:r>
    </w:p>
    <w:p w14:paraId="1D2F4810" w14:textId="77777777" w:rsidR="00BE14E6" w:rsidRDefault="00BE14E6" w:rsidP="00BE14E6">
      <w:pPr>
        <w:pStyle w:val="BodyText"/>
        <w:jc w:val="both"/>
        <w:rPr>
          <w:rFonts w:ascii="Times New Roman" w:hAnsi="Times New Roman" w:cs="Times New Roman"/>
          <w:color w:val="000000"/>
          <w:sz w:val="24"/>
          <w:szCs w:val="24"/>
        </w:rPr>
      </w:pPr>
    </w:p>
    <w:p w14:paraId="034FC803" w14:textId="39EC4410" w:rsidR="00FD2408" w:rsidRDefault="00FD2408" w:rsidP="00BE14E6">
      <w:pPr>
        <w:pStyle w:val="BodyText"/>
        <w:jc w:val="both"/>
        <w:rPr>
          <w:rFonts w:ascii="Times New Roman" w:hAnsi="Times New Roman" w:cs="Times New Roman"/>
          <w:color w:val="000000"/>
          <w:sz w:val="24"/>
          <w:szCs w:val="24"/>
        </w:rPr>
      </w:pPr>
      <w:r w:rsidRPr="00BE14E6">
        <w:rPr>
          <w:rFonts w:ascii="Times New Roman" w:hAnsi="Times New Roman" w:cs="Times New Roman"/>
          <w:color w:val="000000"/>
          <w:sz w:val="24"/>
          <w:szCs w:val="24"/>
        </w:rPr>
        <w:t xml:space="preserve">A web browser is by far the most common host environment for JavaScript. Web browsers typically use the public </w:t>
      </w:r>
      <w:hyperlink r:id="rId95" w:tooltip="Application programming interface" w:history="1">
        <w:r w:rsidRPr="00BE14E6">
          <w:rPr>
            <w:rFonts w:ascii="Times New Roman" w:hAnsi="Times New Roman" w:cs="Times New Roman"/>
            <w:color w:val="000000"/>
            <w:sz w:val="24"/>
            <w:szCs w:val="24"/>
          </w:rPr>
          <w:t>API</w:t>
        </w:r>
      </w:hyperlink>
      <w:r w:rsidRPr="00BE14E6">
        <w:rPr>
          <w:rFonts w:ascii="Times New Roman" w:hAnsi="Times New Roman" w:cs="Times New Roman"/>
          <w:color w:val="000000"/>
          <w:sz w:val="24"/>
          <w:szCs w:val="24"/>
        </w:rPr>
        <w:t xml:space="preserve"> to create "host objects" responsible for reflecting the </w:t>
      </w:r>
      <w:hyperlink r:id="rId96" w:tooltip="Document Object Model" w:history="1">
        <w:r w:rsidRPr="00BE14E6">
          <w:rPr>
            <w:rFonts w:ascii="Times New Roman" w:hAnsi="Times New Roman" w:cs="Times New Roman"/>
            <w:color w:val="000000"/>
            <w:sz w:val="24"/>
            <w:szCs w:val="24"/>
          </w:rPr>
          <w:t>DOM</w:t>
        </w:r>
      </w:hyperlink>
      <w:r w:rsidRPr="00BE14E6">
        <w:rPr>
          <w:rFonts w:ascii="Times New Roman" w:hAnsi="Times New Roman" w:cs="Times New Roman"/>
          <w:color w:val="000000"/>
          <w:sz w:val="24"/>
          <w:szCs w:val="24"/>
        </w:rPr>
        <w:t xml:space="preserve"> into JavaScript.</w:t>
      </w:r>
    </w:p>
    <w:p w14:paraId="6B2A55E0" w14:textId="2BF982C4" w:rsidR="00BE14E6" w:rsidRDefault="00BE14E6" w:rsidP="00BE14E6">
      <w:pPr>
        <w:pStyle w:val="BodyText"/>
        <w:jc w:val="both"/>
        <w:rPr>
          <w:rFonts w:ascii="Times New Roman" w:hAnsi="Times New Roman" w:cs="Times New Roman"/>
          <w:color w:val="000000"/>
          <w:sz w:val="24"/>
          <w:szCs w:val="24"/>
        </w:rPr>
      </w:pPr>
    </w:p>
    <w:p w14:paraId="1E1A6A0E" w14:textId="76634E2F" w:rsidR="00BE14E6" w:rsidRDefault="00BE14E6" w:rsidP="00BE14E6">
      <w:pPr>
        <w:pStyle w:val="BodyText"/>
        <w:jc w:val="both"/>
        <w:rPr>
          <w:rFonts w:ascii="Times New Roman" w:hAnsi="Times New Roman" w:cs="Times New Roman"/>
          <w:color w:val="000000"/>
          <w:sz w:val="24"/>
          <w:szCs w:val="24"/>
        </w:rPr>
      </w:pPr>
    </w:p>
    <w:p w14:paraId="5ABB5CA1" w14:textId="60DD7A8E" w:rsidR="00BE14E6" w:rsidRDefault="00BE14E6" w:rsidP="00BE14E6">
      <w:pPr>
        <w:pStyle w:val="BodyText"/>
        <w:jc w:val="both"/>
        <w:rPr>
          <w:rFonts w:ascii="Times New Roman" w:hAnsi="Times New Roman" w:cs="Times New Roman"/>
          <w:color w:val="000000"/>
          <w:sz w:val="24"/>
          <w:szCs w:val="24"/>
        </w:rPr>
      </w:pPr>
    </w:p>
    <w:p w14:paraId="2BB39345" w14:textId="2325974F" w:rsidR="00BE14E6" w:rsidRDefault="00BE14E6" w:rsidP="00BE14E6">
      <w:pPr>
        <w:pStyle w:val="BodyText"/>
        <w:jc w:val="both"/>
        <w:rPr>
          <w:rFonts w:ascii="Times New Roman" w:hAnsi="Times New Roman" w:cs="Times New Roman"/>
          <w:color w:val="000000"/>
          <w:sz w:val="24"/>
          <w:szCs w:val="24"/>
        </w:rPr>
      </w:pPr>
    </w:p>
    <w:p w14:paraId="742A71FC" w14:textId="1B63CAE8" w:rsidR="00BE14E6" w:rsidRDefault="00BE14E6" w:rsidP="00BE14E6">
      <w:pPr>
        <w:pStyle w:val="BodyText"/>
        <w:jc w:val="both"/>
        <w:rPr>
          <w:rFonts w:ascii="Times New Roman" w:hAnsi="Times New Roman" w:cs="Times New Roman"/>
          <w:color w:val="000000"/>
          <w:sz w:val="24"/>
          <w:szCs w:val="24"/>
        </w:rPr>
      </w:pPr>
    </w:p>
    <w:p w14:paraId="5E6BF195" w14:textId="6E1FD005" w:rsidR="00BE14E6" w:rsidRDefault="00BE14E6" w:rsidP="00BE14E6">
      <w:pPr>
        <w:pStyle w:val="BodyText"/>
        <w:jc w:val="both"/>
        <w:rPr>
          <w:rFonts w:ascii="Times New Roman" w:hAnsi="Times New Roman" w:cs="Times New Roman"/>
          <w:color w:val="000000"/>
          <w:sz w:val="24"/>
          <w:szCs w:val="24"/>
        </w:rPr>
      </w:pPr>
    </w:p>
    <w:p w14:paraId="557C496D" w14:textId="1C19ACF2" w:rsidR="00BE14E6" w:rsidRDefault="00BE14E6" w:rsidP="00BE14E6">
      <w:pPr>
        <w:pStyle w:val="BodyText"/>
        <w:jc w:val="both"/>
        <w:rPr>
          <w:rFonts w:ascii="Times New Roman" w:hAnsi="Times New Roman" w:cs="Times New Roman"/>
          <w:color w:val="000000"/>
          <w:sz w:val="24"/>
          <w:szCs w:val="24"/>
        </w:rPr>
      </w:pPr>
    </w:p>
    <w:p w14:paraId="200C8B4B" w14:textId="1C488BBF" w:rsidR="00BE14E6" w:rsidRDefault="00BE14E6" w:rsidP="00BE14E6">
      <w:pPr>
        <w:pStyle w:val="BodyText"/>
        <w:jc w:val="both"/>
        <w:rPr>
          <w:rFonts w:ascii="Times New Roman" w:hAnsi="Times New Roman" w:cs="Times New Roman"/>
          <w:color w:val="000000"/>
          <w:sz w:val="24"/>
          <w:szCs w:val="24"/>
        </w:rPr>
      </w:pPr>
    </w:p>
    <w:p w14:paraId="2625ED83" w14:textId="18158D3D" w:rsidR="00BE14E6" w:rsidRDefault="00BE14E6" w:rsidP="00BE14E6">
      <w:pPr>
        <w:pStyle w:val="BodyText"/>
        <w:jc w:val="both"/>
        <w:rPr>
          <w:rFonts w:ascii="Times New Roman" w:hAnsi="Times New Roman" w:cs="Times New Roman"/>
          <w:color w:val="000000"/>
          <w:sz w:val="24"/>
          <w:szCs w:val="24"/>
        </w:rPr>
      </w:pPr>
    </w:p>
    <w:p w14:paraId="0DD81E0D" w14:textId="370597BD" w:rsidR="00BE14E6" w:rsidRDefault="00BE14E6" w:rsidP="00BE14E6">
      <w:pPr>
        <w:pStyle w:val="BodyText"/>
        <w:jc w:val="both"/>
        <w:rPr>
          <w:rFonts w:ascii="Times New Roman" w:hAnsi="Times New Roman" w:cs="Times New Roman"/>
          <w:color w:val="000000"/>
          <w:sz w:val="24"/>
          <w:szCs w:val="24"/>
        </w:rPr>
      </w:pPr>
    </w:p>
    <w:p w14:paraId="6C9AFE48" w14:textId="1119FB15" w:rsidR="00BE14E6" w:rsidRDefault="00BE14E6" w:rsidP="00BE14E6">
      <w:pPr>
        <w:pStyle w:val="BodyText"/>
        <w:jc w:val="both"/>
        <w:rPr>
          <w:rFonts w:ascii="Times New Roman" w:hAnsi="Times New Roman" w:cs="Times New Roman"/>
          <w:color w:val="000000"/>
          <w:sz w:val="24"/>
          <w:szCs w:val="24"/>
        </w:rPr>
      </w:pPr>
    </w:p>
    <w:p w14:paraId="2CC20FE6" w14:textId="2BE8B808" w:rsidR="00BE14E6" w:rsidRDefault="00BE14E6" w:rsidP="00BE14E6">
      <w:pPr>
        <w:pStyle w:val="BodyText"/>
        <w:jc w:val="both"/>
        <w:rPr>
          <w:rFonts w:ascii="Times New Roman" w:hAnsi="Times New Roman" w:cs="Times New Roman"/>
          <w:color w:val="000000"/>
          <w:sz w:val="24"/>
          <w:szCs w:val="24"/>
        </w:rPr>
      </w:pPr>
    </w:p>
    <w:p w14:paraId="19E8DDB4" w14:textId="158E1138" w:rsidR="00BE14E6" w:rsidRDefault="00BE14E6" w:rsidP="00BE14E6">
      <w:pPr>
        <w:pStyle w:val="BodyText"/>
        <w:jc w:val="both"/>
        <w:rPr>
          <w:rFonts w:ascii="Times New Roman" w:hAnsi="Times New Roman" w:cs="Times New Roman"/>
          <w:color w:val="000000"/>
          <w:sz w:val="24"/>
          <w:szCs w:val="24"/>
        </w:rPr>
      </w:pPr>
    </w:p>
    <w:p w14:paraId="0637481F" w14:textId="11D67846" w:rsidR="00BE14E6" w:rsidRDefault="00BE14E6" w:rsidP="00BE14E6">
      <w:pPr>
        <w:pStyle w:val="BodyText"/>
        <w:jc w:val="both"/>
        <w:rPr>
          <w:rFonts w:ascii="Times New Roman" w:hAnsi="Times New Roman" w:cs="Times New Roman"/>
          <w:color w:val="000000"/>
          <w:sz w:val="24"/>
          <w:szCs w:val="24"/>
        </w:rPr>
      </w:pPr>
    </w:p>
    <w:p w14:paraId="6BD0D2F2" w14:textId="45396CA0" w:rsidR="00BE14E6" w:rsidRDefault="00BE14E6" w:rsidP="00BE14E6">
      <w:pPr>
        <w:pStyle w:val="BodyText"/>
        <w:jc w:val="both"/>
        <w:rPr>
          <w:rFonts w:ascii="Times New Roman" w:hAnsi="Times New Roman" w:cs="Times New Roman"/>
          <w:color w:val="000000"/>
          <w:sz w:val="24"/>
          <w:szCs w:val="24"/>
        </w:rPr>
      </w:pPr>
    </w:p>
    <w:p w14:paraId="47090061" w14:textId="3F60634D" w:rsidR="00BE14E6" w:rsidRDefault="00BE14E6" w:rsidP="00BE14E6">
      <w:pPr>
        <w:pStyle w:val="BodyText"/>
        <w:jc w:val="both"/>
        <w:rPr>
          <w:rFonts w:ascii="Times New Roman" w:hAnsi="Times New Roman" w:cs="Times New Roman"/>
          <w:color w:val="000000"/>
          <w:sz w:val="24"/>
          <w:szCs w:val="24"/>
        </w:rPr>
      </w:pPr>
    </w:p>
    <w:p w14:paraId="6FCE678C" w14:textId="5C67593F" w:rsidR="00BE14E6" w:rsidRDefault="00BE14E6" w:rsidP="00BE14E6">
      <w:pPr>
        <w:pStyle w:val="BodyText"/>
        <w:jc w:val="both"/>
        <w:rPr>
          <w:rFonts w:ascii="Times New Roman" w:hAnsi="Times New Roman" w:cs="Times New Roman"/>
          <w:color w:val="000000"/>
          <w:sz w:val="24"/>
          <w:szCs w:val="24"/>
        </w:rPr>
      </w:pPr>
    </w:p>
    <w:p w14:paraId="03D7BB9A" w14:textId="0644C423" w:rsidR="00BE14E6" w:rsidRDefault="00BE14E6" w:rsidP="00BE14E6">
      <w:pPr>
        <w:pStyle w:val="BodyText"/>
        <w:jc w:val="both"/>
        <w:rPr>
          <w:rFonts w:ascii="Times New Roman" w:hAnsi="Times New Roman" w:cs="Times New Roman"/>
          <w:color w:val="000000"/>
          <w:sz w:val="24"/>
          <w:szCs w:val="24"/>
        </w:rPr>
      </w:pPr>
    </w:p>
    <w:p w14:paraId="1725273E" w14:textId="4320E36D" w:rsidR="00BE14E6" w:rsidRDefault="00BE14E6" w:rsidP="00BE14E6">
      <w:pPr>
        <w:pStyle w:val="BodyText"/>
        <w:jc w:val="both"/>
        <w:rPr>
          <w:rFonts w:ascii="Times New Roman" w:hAnsi="Times New Roman" w:cs="Times New Roman"/>
          <w:color w:val="000000"/>
          <w:sz w:val="24"/>
          <w:szCs w:val="24"/>
        </w:rPr>
      </w:pPr>
    </w:p>
    <w:p w14:paraId="5FC19248" w14:textId="77777777" w:rsidR="00BE14E6" w:rsidRDefault="00BE14E6" w:rsidP="00BE14E6">
      <w:pPr>
        <w:pStyle w:val="BodyText"/>
        <w:jc w:val="both"/>
        <w:rPr>
          <w:rFonts w:ascii="Times New Roman" w:hAnsi="Times New Roman" w:cs="Times New Roman"/>
          <w:color w:val="000000"/>
          <w:sz w:val="24"/>
          <w:szCs w:val="24"/>
        </w:rPr>
      </w:pPr>
    </w:p>
    <w:p w14:paraId="6A9A80D0" w14:textId="444CA565" w:rsidR="00BE14E6" w:rsidRDefault="00BE14E6" w:rsidP="00BE14E6">
      <w:pPr>
        <w:pStyle w:val="BodyText"/>
        <w:jc w:val="both"/>
        <w:rPr>
          <w:rFonts w:ascii="Times New Roman" w:hAnsi="Times New Roman" w:cs="Times New Roman"/>
          <w:color w:val="000000"/>
          <w:sz w:val="24"/>
          <w:szCs w:val="24"/>
        </w:rPr>
      </w:pPr>
    </w:p>
    <w:p w14:paraId="4B71FADE" w14:textId="6EB1F50E" w:rsidR="00BE14E6" w:rsidRDefault="00BE14E6" w:rsidP="00BE14E6">
      <w:pPr>
        <w:pStyle w:val="BodyText"/>
        <w:jc w:val="both"/>
        <w:rPr>
          <w:rFonts w:ascii="Times New Roman" w:hAnsi="Times New Roman" w:cs="Times New Roman"/>
          <w:color w:val="000000"/>
          <w:sz w:val="24"/>
          <w:szCs w:val="24"/>
        </w:rPr>
      </w:pPr>
    </w:p>
    <w:p w14:paraId="3C131532" w14:textId="77777777" w:rsidR="00BE14E6" w:rsidRPr="00BE14E6" w:rsidRDefault="00BE14E6" w:rsidP="00BE14E6">
      <w:pPr>
        <w:pStyle w:val="BodyText"/>
        <w:jc w:val="both"/>
        <w:rPr>
          <w:rFonts w:ascii="Times New Roman" w:hAnsi="Times New Roman" w:cs="Times New Roman"/>
          <w:color w:val="000000"/>
          <w:sz w:val="24"/>
          <w:szCs w:val="24"/>
        </w:rPr>
      </w:pPr>
    </w:p>
    <w:p w14:paraId="54EABFEE" w14:textId="2015AB26" w:rsidR="00BE14E6" w:rsidRPr="00BE14E6" w:rsidRDefault="00FD2408" w:rsidP="00BE14E6">
      <w:pPr>
        <w:pStyle w:val="BodyText"/>
        <w:jc w:val="center"/>
        <w:rPr>
          <w:rFonts w:ascii="Times New Roman" w:hAnsi="Times New Roman" w:cs="Times New Roman"/>
          <w:b/>
          <w:bCs/>
          <w:kern w:val="36"/>
          <w:sz w:val="40"/>
          <w:szCs w:val="40"/>
        </w:rPr>
      </w:pPr>
      <w:r w:rsidRPr="00BE14E6">
        <w:rPr>
          <w:rFonts w:ascii="Times New Roman" w:hAnsi="Times New Roman" w:cs="Times New Roman"/>
          <w:b/>
          <w:bCs/>
          <w:kern w:val="36"/>
          <w:sz w:val="40"/>
          <w:szCs w:val="40"/>
        </w:rPr>
        <w:lastRenderedPageBreak/>
        <w:t>MySQL</w:t>
      </w:r>
    </w:p>
    <w:p w14:paraId="154AAB58" w14:textId="77777777" w:rsidR="00BE14E6" w:rsidRPr="00BE14E6" w:rsidRDefault="00BE14E6" w:rsidP="00BE14E6">
      <w:pPr>
        <w:pStyle w:val="BodyText"/>
        <w:jc w:val="both"/>
        <w:rPr>
          <w:rFonts w:ascii="Times New Roman" w:hAnsi="Times New Roman" w:cs="Times New Roman"/>
          <w:sz w:val="24"/>
          <w:szCs w:val="24"/>
        </w:rPr>
      </w:pPr>
      <w:r w:rsidRPr="00BE14E6">
        <w:rPr>
          <w:rFonts w:ascii="Times New Roman" w:hAnsi="Times New Roman" w:cs="Times New Roman"/>
          <w:sz w:val="24"/>
          <w:szCs w:val="24"/>
        </w:rPr>
        <w:t>MySQL tutorial provides basic and advanced concepts of MySQL. Our MySQL tutorial is designed for beginners and professionals.</w:t>
      </w:r>
    </w:p>
    <w:p w14:paraId="6C9BF900" w14:textId="77777777" w:rsidR="00BE14E6" w:rsidRPr="00BE14E6" w:rsidRDefault="00BE14E6" w:rsidP="00BE14E6">
      <w:pPr>
        <w:pStyle w:val="BodyText"/>
        <w:jc w:val="both"/>
        <w:rPr>
          <w:rFonts w:ascii="Times New Roman" w:hAnsi="Times New Roman" w:cs="Times New Roman"/>
          <w:sz w:val="24"/>
          <w:szCs w:val="24"/>
        </w:rPr>
      </w:pPr>
    </w:p>
    <w:p w14:paraId="36AC7162" w14:textId="77777777" w:rsidR="00BE14E6" w:rsidRPr="00BE14E6" w:rsidRDefault="00BE14E6" w:rsidP="00BE14E6">
      <w:pPr>
        <w:pStyle w:val="BodyText"/>
        <w:jc w:val="both"/>
        <w:rPr>
          <w:rFonts w:ascii="Times New Roman" w:hAnsi="Times New Roman" w:cs="Times New Roman"/>
          <w:sz w:val="24"/>
          <w:szCs w:val="24"/>
        </w:rPr>
      </w:pPr>
      <w:r w:rsidRPr="00BE14E6">
        <w:rPr>
          <w:rFonts w:ascii="Times New Roman" w:hAnsi="Times New Roman" w:cs="Times New Roman"/>
          <w:sz w:val="24"/>
          <w:szCs w:val="24"/>
        </w:rPr>
        <w:t>MySQL is a relational database management system based on the Structured Query Language, which is the popular language for accessing and managing the records in the database. MySQL is open-source and free software under the GNU license. It is supported by Oracle Company.</w:t>
      </w:r>
    </w:p>
    <w:p w14:paraId="10868429" w14:textId="77777777" w:rsidR="00BE14E6" w:rsidRPr="00BE14E6" w:rsidRDefault="00BE14E6" w:rsidP="00BE14E6">
      <w:pPr>
        <w:pStyle w:val="BodyText"/>
        <w:jc w:val="both"/>
        <w:rPr>
          <w:rFonts w:ascii="Times New Roman" w:hAnsi="Times New Roman" w:cs="Times New Roman"/>
          <w:sz w:val="24"/>
          <w:szCs w:val="24"/>
        </w:rPr>
      </w:pPr>
    </w:p>
    <w:p w14:paraId="3743BCC1" w14:textId="04C42B47" w:rsidR="00FD2408" w:rsidRDefault="00BE14E6" w:rsidP="00BE14E6">
      <w:pPr>
        <w:pStyle w:val="BodyText"/>
        <w:jc w:val="both"/>
        <w:rPr>
          <w:rFonts w:ascii="Times New Roman" w:hAnsi="Times New Roman" w:cs="Times New Roman"/>
          <w:sz w:val="24"/>
          <w:szCs w:val="24"/>
        </w:rPr>
      </w:pPr>
      <w:r w:rsidRPr="00BE14E6">
        <w:rPr>
          <w:rFonts w:ascii="Times New Roman" w:hAnsi="Times New Roman" w:cs="Times New Roman"/>
          <w:sz w:val="24"/>
          <w:szCs w:val="24"/>
        </w:rPr>
        <w:t>Our MySQL tutorial includes all topics of MySQL database that provides for how to manage database and to manipulate data with the help of various SQL queries. These queries are: insert records, update records, delete records, select records, create tables, drop tables, etc. There are also given MySQL interview questions to help you better understand the MySQL database.</w:t>
      </w:r>
    </w:p>
    <w:p w14:paraId="74BD0254" w14:textId="120F51EB" w:rsidR="00BE14E6" w:rsidRDefault="00BE14E6" w:rsidP="00BE14E6">
      <w:pPr>
        <w:pStyle w:val="BodyText"/>
        <w:jc w:val="both"/>
        <w:rPr>
          <w:rFonts w:ascii="Times New Roman" w:hAnsi="Times New Roman" w:cs="Times New Roman"/>
          <w:sz w:val="24"/>
          <w:szCs w:val="24"/>
        </w:rPr>
      </w:pPr>
    </w:p>
    <w:p w14:paraId="00BDFA43" w14:textId="77777777" w:rsidR="00BE14E6" w:rsidRPr="00BE14E6" w:rsidRDefault="00BE14E6" w:rsidP="00BE14E6">
      <w:pPr>
        <w:pStyle w:val="BodyText"/>
        <w:jc w:val="both"/>
        <w:rPr>
          <w:rFonts w:ascii="Times New Roman" w:hAnsi="Times New Roman" w:cs="Times New Roman"/>
          <w:sz w:val="24"/>
          <w:szCs w:val="24"/>
        </w:rPr>
      </w:pPr>
      <w:r w:rsidRPr="00BE14E6">
        <w:rPr>
          <w:rFonts w:ascii="Times New Roman" w:hAnsi="Times New Roman" w:cs="Times New Roman"/>
          <w:sz w:val="24"/>
          <w:szCs w:val="24"/>
        </w:rPr>
        <w:t>MySQL is currently the most popular database management system software used for managing the relational database. It is open-source database software, which is supported by Oracle Company. It is fast, scalable, and easy to use database management system in comparison with Microsoft SQL Server and Oracle Database. It is commonly used in conjunction with PHP scripts for creating powerful and dynamic server-side or web-based enterprise applications.</w:t>
      </w:r>
    </w:p>
    <w:p w14:paraId="13369391" w14:textId="77777777" w:rsidR="00BE14E6" w:rsidRPr="00BE14E6" w:rsidRDefault="00BE14E6" w:rsidP="00BE14E6">
      <w:pPr>
        <w:pStyle w:val="BodyText"/>
        <w:jc w:val="both"/>
        <w:rPr>
          <w:rFonts w:ascii="Times New Roman" w:hAnsi="Times New Roman" w:cs="Times New Roman"/>
          <w:sz w:val="24"/>
          <w:szCs w:val="24"/>
        </w:rPr>
      </w:pPr>
    </w:p>
    <w:p w14:paraId="70C67285" w14:textId="2FC7D022" w:rsidR="00BE14E6" w:rsidRPr="00BE14E6" w:rsidRDefault="00BE14E6" w:rsidP="00BE14E6">
      <w:pPr>
        <w:pStyle w:val="BodyText"/>
        <w:jc w:val="both"/>
        <w:rPr>
          <w:rFonts w:ascii="Times New Roman" w:hAnsi="Times New Roman" w:cs="Times New Roman"/>
          <w:sz w:val="24"/>
          <w:szCs w:val="24"/>
        </w:rPr>
      </w:pPr>
      <w:r w:rsidRPr="00BE14E6">
        <w:rPr>
          <w:rFonts w:ascii="Times New Roman" w:hAnsi="Times New Roman" w:cs="Times New Roman"/>
          <w:sz w:val="24"/>
          <w:szCs w:val="24"/>
        </w:rPr>
        <w:t>It is developed, marketed, and supported by MySQL AB, a Swedish company, and written in C programming language and C++ programming language. The official pronunciation of MySQL is not the My Sequel; it is My Ess Que Ell. However, you can pronounce it in your way. Many small and big companies use MySQL. MySQL supports many Operating Systems like Windows, Linux, MacOS, etc. with C, C++, and Java languages.</w:t>
      </w:r>
    </w:p>
    <w:p w14:paraId="00B532BE" w14:textId="77777777" w:rsidR="00FD2408" w:rsidRPr="008A76AA" w:rsidRDefault="00FD2408" w:rsidP="008A76AA">
      <w:pPr>
        <w:pStyle w:val="BodyText"/>
        <w:rPr>
          <w:sz w:val="24"/>
          <w:szCs w:val="24"/>
        </w:rPr>
      </w:pPr>
    </w:p>
    <w:p w14:paraId="5626745B" w14:textId="0B1AAECB" w:rsidR="00FD2408" w:rsidRDefault="00FD2408" w:rsidP="008A76AA">
      <w:pPr>
        <w:pStyle w:val="BodyText"/>
        <w:rPr>
          <w:sz w:val="24"/>
          <w:szCs w:val="24"/>
        </w:rPr>
      </w:pPr>
    </w:p>
    <w:p w14:paraId="19B04FE8" w14:textId="1BF62690" w:rsidR="00BE14E6" w:rsidRDefault="00BE14E6" w:rsidP="008A76AA">
      <w:pPr>
        <w:pStyle w:val="BodyText"/>
        <w:rPr>
          <w:sz w:val="24"/>
          <w:szCs w:val="24"/>
        </w:rPr>
      </w:pPr>
    </w:p>
    <w:p w14:paraId="4D322D64" w14:textId="19042F52" w:rsidR="00BE14E6" w:rsidRDefault="00BE14E6" w:rsidP="008A76AA">
      <w:pPr>
        <w:pStyle w:val="BodyText"/>
        <w:rPr>
          <w:sz w:val="24"/>
          <w:szCs w:val="24"/>
        </w:rPr>
      </w:pPr>
    </w:p>
    <w:p w14:paraId="50981609" w14:textId="7592286A" w:rsidR="00BE14E6" w:rsidRDefault="00BE14E6" w:rsidP="008A76AA">
      <w:pPr>
        <w:pStyle w:val="BodyText"/>
        <w:rPr>
          <w:sz w:val="24"/>
          <w:szCs w:val="24"/>
        </w:rPr>
      </w:pPr>
    </w:p>
    <w:p w14:paraId="03255FD9" w14:textId="4BDACCB1" w:rsidR="00BE14E6" w:rsidRDefault="00BE14E6" w:rsidP="008A76AA">
      <w:pPr>
        <w:pStyle w:val="BodyText"/>
        <w:rPr>
          <w:sz w:val="24"/>
          <w:szCs w:val="24"/>
        </w:rPr>
      </w:pPr>
    </w:p>
    <w:p w14:paraId="23EB795F" w14:textId="1B9BFE8A" w:rsidR="00BE14E6" w:rsidRDefault="00BE14E6" w:rsidP="008A76AA">
      <w:pPr>
        <w:pStyle w:val="BodyText"/>
        <w:rPr>
          <w:sz w:val="24"/>
          <w:szCs w:val="24"/>
        </w:rPr>
      </w:pPr>
    </w:p>
    <w:p w14:paraId="4A80C37B" w14:textId="48D82D3C" w:rsidR="00BE14E6" w:rsidRDefault="00BE14E6" w:rsidP="008A76AA">
      <w:pPr>
        <w:pStyle w:val="BodyText"/>
        <w:rPr>
          <w:sz w:val="24"/>
          <w:szCs w:val="24"/>
        </w:rPr>
      </w:pPr>
    </w:p>
    <w:p w14:paraId="284C31B0" w14:textId="0E1AED14" w:rsidR="00BE14E6" w:rsidRDefault="00BE14E6" w:rsidP="008A76AA">
      <w:pPr>
        <w:pStyle w:val="BodyText"/>
        <w:rPr>
          <w:sz w:val="24"/>
          <w:szCs w:val="24"/>
        </w:rPr>
      </w:pPr>
    </w:p>
    <w:p w14:paraId="3A05DE53" w14:textId="0E2EE9A0" w:rsidR="00BE14E6" w:rsidRDefault="00BE14E6" w:rsidP="008A76AA">
      <w:pPr>
        <w:pStyle w:val="BodyText"/>
        <w:rPr>
          <w:sz w:val="24"/>
          <w:szCs w:val="24"/>
        </w:rPr>
      </w:pPr>
    </w:p>
    <w:p w14:paraId="38C55FF0" w14:textId="06FE589A" w:rsidR="00BE14E6" w:rsidRDefault="00BE14E6" w:rsidP="008A76AA">
      <w:pPr>
        <w:pStyle w:val="BodyText"/>
        <w:rPr>
          <w:sz w:val="24"/>
          <w:szCs w:val="24"/>
        </w:rPr>
      </w:pPr>
    </w:p>
    <w:p w14:paraId="6699BA53" w14:textId="328DECB4" w:rsidR="00BE14E6" w:rsidRDefault="00BE14E6" w:rsidP="008A76AA">
      <w:pPr>
        <w:pStyle w:val="BodyText"/>
        <w:rPr>
          <w:sz w:val="24"/>
          <w:szCs w:val="24"/>
        </w:rPr>
      </w:pPr>
    </w:p>
    <w:p w14:paraId="09BE741C" w14:textId="6A790AEB" w:rsidR="00BE14E6" w:rsidRDefault="00BE14E6" w:rsidP="008A76AA">
      <w:pPr>
        <w:pStyle w:val="BodyText"/>
        <w:rPr>
          <w:sz w:val="24"/>
          <w:szCs w:val="24"/>
        </w:rPr>
      </w:pPr>
    </w:p>
    <w:p w14:paraId="40A4D4C7" w14:textId="0E83B65B" w:rsidR="00BE14E6" w:rsidRDefault="00BE14E6" w:rsidP="008A76AA">
      <w:pPr>
        <w:pStyle w:val="BodyText"/>
        <w:rPr>
          <w:sz w:val="24"/>
          <w:szCs w:val="24"/>
        </w:rPr>
      </w:pPr>
    </w:p>
    <w:p w14:paraId="6DF76F49" w14:textId="4875467E" w:rsidR="00BE14E6" w:rsidRDefault="00BE14E6" w:rsidP="008A76AA">
      <w:pPr>
        <w:pStyle w:val="BodyText"/>
        <w:rPr>
          <w:sz w:val="24"/>
          <w:szCs w:val="24"/>
        </w:rPr>
      </w:pPr>
    </w:p>
    <w:p w14:paraId="561E3D18" w14:textId="611A9C15" w:rsidR="00BE14E6" w:rsidRDefault="00BE14E6" w:rsidP="008A76AA">
      <w:pPr>
        <w:pStyle w:val="BodyText"/>
        <w:rPr>
          <w:sz w:val="24"/>
          <w:szCs w:val="24"/>
        </w:rPr>
      </w:pPr>
    </w:p>
    <w:p w14:paraId="54E2ADB7" w14:textId="172F2863" w:rsidR="00BE14E6" w:rsidRDefault="00BE14E6" w:rsidP="008A76AA">
      <w:pPr>
        <w:pStyle w:val="BodyText"/>
        <w:rPr>
          <w:sz w:val="24"/>
          <w:szCs w:val="24"/>
        </w:rPr>
      </w:pPr>
    </w:p>
    <w:p w14:paraId="072D2ED1" w14:textId="77777777" w:rsidR="00BE14E6" w:rsidRPr="008A76AA" w:rsidRDefault="00BE14E6" w:rsidP="008A76AA">
      <w:pPr>
        <w:pStyle w:val="BodyText"/>
        <w:rPr>
          <w:sz w:val="24"/>
          <w:szCs w:val="24"/>
        </w:rPr>
      </w:pPr>
    </w:p>
    <w:p w14:paraId="026B122E" w14:textId="60A516F2" w:rsidR="00FD2408" w:rsidRPr="008A76AA" w:rsidRDefault="00FD2408" w:rsidP="008A76AA">
      <w:pPr>
        <w:pStyle w:val="BodyText"/>
        <w:rPr>
          <w:sz w:val="24"/>
          <w:szCs w:val="24"/>
        </w:rPr>
      </w:pPr>
    </w:p>
    <w:p w14:paraId="386E3083" w14:textId="7647DFF6" w:rsidR="00FD2408" w:rsidRPr="008A76AA" w:rsidRDefault="00FD2408" w:rsidP="008A76AA">
      <w:pPr>
        <w:pStyle w:val="BodyText"/>
        <w:rPr>
          <w:sz w:val="24"/>
          <w:szCs w:val="24"/>
        </w:rPr>
      </w:pPr>
    </w:p>
    <w:p w14:paraId="3E67E06C" w14:textId="3219530C" w:rsidR="00FD2408" w:rsidRPr="008A76AA" w:rsidRDefault="00FD2408" w:rsidP="008A76AA">
      <w:pPr>
        <w:pStyle w:val="BodyText"/>
        <w:rPr>
          <w:sz w:val="24"/>
          <w:szCs w:val="24"/>
        </w:rPr>
      </w:pPr>
    </w:p>
    <w:p w14:paraId="72D2C3FC" w14:textId="026B996F" w:rsidR="00FD2408" w:rsidRDefault="00797EF0" w:rsidP="00797EF0">
      <w:pPr>
        <w:pStyle w:val="BodyText"/>
        <w:numPr>
          <w:ilvl w:val="0"/>
          <w:numId w:val="37"/>
        </w:numPr>
        <w:rPr>
          <w:rFonts w:ascii="Times New Roman" w:hAnsi="Times New Roman" w:cs="Times New Roman"/>
          <w:sz w:val="36"/>
          <w:szCs w:val="36"/>
        </w:rPr>
      </w:pPr>
      <w:r w:rsidRPr="00797EF0">
        <w:rPr>
          <w:rFonts w:ascii="Times New Roman" w:hAnsi="Times New Roman" w:cs="Times New Roman"/>
          <w:sz w:val="36"/>
          <w:szCs w:val="36"/>
        </w:rPr>
        <w:lastRenderedPageBreak/>
        <w:t>DATA DICTIONARY</w:t>
      </w:r>
    </w:p>
    <w:p w14:paraId="74E9DDC2" w14:textId="77777777" w:rsidR="00797EF0" w:rsidRPr="00797EF0" w:rsidRDefault="00797EF0" w:rsidP="00797EF0">
      <w:pPr>
        <w:pStyle w:val="BodyText"/>
        <w:ind w:left="720"/>
        <w:rPr>
          <w:rFonts w:ascii="Times New Roman" w:hAnsi="Times New Roman" w:cs="Times New Roman"/>
          <w:sz w:val="36"/>
          <w:szCs w:val="36"/>
        </w:rPr>
      </w:pPr>
    </w:p>
    <w:p w14:paraId="170FAA7A" w14:textId="556963A6" w:rsidR="00FD2408" w:rsidRPr="00797EF0" w:rsidRDefault="00FD2408" w:rsidP="008A76AA">
      <w:pPr>
        <w:pStyle w:val="BodyText"/>
        <w:rPr>
          <w:rFonts w:ascii="Times New Roman" w:hAnsi="Times New Roman" w:cs="Times New Roman"/>
          <w:sz w:val="28"/>
          <w:szCs w:val="28"/>
          <w:u w:val="single"/>
        </w:rPr>
      </w:pPr>
      <w:r w:rsidRPr="00797EF0">
        <w:rPr>
          <w:rFonts w:ascii="Times New Roman" w:hAnsi="Times New Roman" w:cs="Times New Roman"/>
          <w:sz w:val="28"/>
          <w:szCs w:val="28"/>
        </w:rPr>
        <w:t>USER REG TABLE</w:t>
      </w:r>
    </w:p>
    <w:tbl>
      <w:tblPr>
        <w:tblStyle w:val="TableGrid"/>
        <w:tblpPr w:leftFromText="180" w:rightFromText="180" w:vertAnchor="text" w:horzAnchor="margin" w:tblpY="218"/>
        <w:tblW w:w="6179" w:type="dxa"/>
        <w:tblLook w:val="0000" w:firstRow="0" w:lastRow="0" w:firstColumn="0" w:lastColumn="0" w:noHBand="0" w:noVBand="0"/>
      </w:tblPr>
      <w:tblGrid>
        <w:gridCol w:w="1161"/>
        <w:gridCol w:w="1717"/>
        <w:gridCol w:w="1773"/>
        <w:gridCol w:w="1528"/>
      </w:tblGrid>
      <w:tr w:rsidR="00FD2408" w:rsidRPr="008A76AA" w14:paraId="1CC5B777" w14:textId="77777777" w:rsidTr="00FD2408">
        <w:trPr>
          <w:trHeight w:val="255"/>
        </w:trPr>
        <w:tc>
          <w:tcPr>
            <w:tcW w:w="1161" w:type="dxa"/>
            <w:noWrap/>
          </w:tcPr>
          <w:p w14:paraId="4F0BB7F3" w14:textId="77777777" w:rsidR="00FD2408" w:rsidRPr="008A76AA" w:rsidRDefault="00FD2408" w:rsidP="008A76AA">
            <w:pPr>
              <w:pStyle w:val="BodyText"/>
              <w:rPr>
                <w:sz w:val="20"/>
                <w:szCs w:val="20"/>
              </w:rPr>
            </w:pPr>
            <w:r w:rsidRPr="008A76AA">
              <w:rPr>
                <w:sz w:val="20"/>
                <w:szCs w:val="20"/>
              </w:rPr>
              <w:t>NAME</w:t>
            </w:r>
          </w:p>
        </w:tc>
        <w:tc>
          <w:tcPr>
            <w:tcW w:w="1717" w:type="dxa"/>
            <w:noWrap/>
          </w:tcPr>
          <w:p w14:paraId="0F9CD6DF" w14:textId="77777777" w:rsidR="00FD2408" w:rsidRPr="008A76AA" w:rsidRDefault="00FD2408" w:rsidP="008A76AA">
            <w:pPr>
              <w:pStyle w:val="BodyText"/>
              <w:rPr>
                <w:sz w:val="20"/>
                <w:szCs w:val="20"/>
              </w:rPr>
            </w:pPr>
            <w:r w:rsidRPr="008A76AA">
              <w:rPr>
                <w:sz w:val="20"/>
                <w:szCs w:val="20"/>
              </w:rPr>
              <w:t>NULL/NOTNULL</w:t>
            </w:r>
          </w:p>
        </w:tc>
        <w:tc>
          <w:tcPr>
            <w:tcW w:w="1773" w:type="dxa"/>
            <w:noWrap/>
          </w:tcPr>
          <w:p w14:paraId="0EEBEA94" w14:textId="77777777" w:rsidR="00FD2408" w:rsidRPr="008A76AA" w:rsidRDefault="00FD2408" w:rsidP="008A76AA">
            <w:pPr>
              <w:pStyle w:val="BodyText"/>
              <w:rPr>
                <w:sz w:val="20"/>
                <w:szCs w:val="20"/>
              </w:rPr>
            </w:pPr>
            <w:r w:rsidRPr="008A76AA">
              <w:rPr>
                <w:sz w:val="20"/>
                <w:szCs w:val="20"/>
              </w:rPr>
              <w:t>TYPE</w:t>
            </w:r>
          </w:p>
        </w:tc>
        <w:tc>
          <w:tcPr>
            <w:tcW w:w="1528" w:type="dxa"/>
            <w:noWrap/>
          </w:tcPr>
          <w:p w14:paraId="0B92E0C6" w14:textId="77777777" w:rsidR="00FD2408" w:rsidRPr="008A76AA" w:rsidRDefault="00FD2408" w:rsidP="008A76AA">
            <w:pPr>
              <w:pStyle w:val="BodyText"/>
              <w:rPr>
                <w:sz w:val="20"/>
                <w:szCs w:val="20"/>
              </w:rPr>
            </w:pPr>
            <w:r w:rsidRPr="008A76AA">
              <w:rPr>
                <w:sz w:val="20"/>
                <w:szCs w:val="20"/>
              </w:rPr>
              <w:t>KEY</w:t>
            </w:r>
          </w:p>
        </w:tc>
      </w:tr>
      <w:tr w:rsidR="00FD2408" w:rsidRPr="008A76AA" w14:paraId="3F56D434" w14:textId="77777777" w:rsidTr="00FD2408">
        <w:trPr>
          <w:trHeight w:val="255"/>
        </w:trPr>
        <w:tc>
          <w:tcPr>
            <w:tcW w:w="1161" w:type="dxa"/>
            <w:noWrap/>
          </w:tcPr>
          <w:p w14:paraId="681C1829" w14:textId="77777777" w:rsidR="00FD2408" w:rsidRPr="008A76AA" w:rsidRDefault="00FD2408" w:rsidP="008A76AA">
            <w:pPr>
              <w:pStyle w:val="BodyText"/>
              <w:rPr>
                <w:sz w:val="20"/>
                <w:szCs w:val="20"/>
              </w:rPr>
            </w:pPr>
            <w:r w:rsidRPr="008A76AA">
              <w:rPr>
                <w:sz w:val="20"/>
                <w:szCs w:val="20"/>
              </w:rPr>
              <w:t>ID</w:t>
            </w:r>
          </w:p>
        </w:tc>
        <w:tc>
          <w:tcPr>
            <w:tcW w:w="1717" w:type="dxa"/>
            <w:noWrap/>
          </w:tcPr>
          <w:p w14:paraId="18D7C51F" w14:textId="77777777" w:rsidR="00FD2408" w:rsidRPr="008A76AA" w:rsidRDefault="00FD2408" w:rsidP="008A76AA">
            <w:pPr>
              <w:pStyle w:val="BodyText"/>
              <w:rPr>
                <w:sz w:val="20"/>
                <w:szCs w:val="20"/>
              </w:rPr>
            </w:pPr>
            <w:r w:rsidRPr="008A76AA">
              <w:rPr>
                <w:sz w:val="20"/>
                <w:szCs w:val="20"/>
              </w:rPr>
              <w:t>NOTNULL</w:t>
            </w:r>
          </w:p>
        </w:tc>
        <w:tc>
          <w:tcPr>
            <w:tcW w:w="1773" w:type="dxa"/>
            <w:noWrap/>
          </w:tcPr>
          <w:p w14:paraId="28B20324" w14:textId="77777777" w:rsidR="00FD2408" w:rsidRPr="008A76AA" w:rsidRDefault="00FD2408" w:rsidP="008A76AA">
            <w:pPr>
              <w:pStyle w:val="BodyText"/>
              <w:rPr>
                <w:sz w:val="20"/>
                <w:szCs w:val="20"/>
              </w:rPr>
            </w:pPr>
            <w:r w:rsidRPr="008A76AA">
              <w:rPr>
                <w:sz w:val="20"/>
                <w:szCs w:val="20"/>
              </w:rPr>
              <w:t>INT</w:t>
            </w:r>
          </w:p>
        </w:tc>
        <w:tc>
          <w:tcPr>
            <w:tcW w:w="1528" w:type="dxa"/>
            <w:noWrap/>
          </w:tcPr>
          <w:p w14:paraId="502F3D7D" w14:textId="77777777" w:rsidR="00FD2408" w:rsidRPr="008A76AA" w:rsidRDefault="00FD2408" w:rsidP="008A76AA">
            <w:pPr>
              <w:pStyle w:val="BodyText"/>
              <w:rPr>
                <w:sz w:val="20"/>
                <w:szCs w:val="20"/>
              </w:rPr>
            </w:pPr>
            <w:r w:rsidRPr="008A76AA">
              <w:rPr>
                <w:sz w:val="20"/>
                <w:szCs w:val="20"/>
              </w:rPr>
              <w:t>PRIMARYKEY</w:t>
            </w:r>
          </w:p>
        </w:tc>
      </w:tr>
      <w:tr w:rsidR="00FD2408" w:rsidRPr="008A76AA" w14:paraId="22A4B806" w14:textId="77777777" w:rsidTr="00FD2408">
        <w:trPr>
          <w:trHeight w:val="255"/>
        </w:trPr>
        <w:tc>
          <w:tcPr>
            <w:tcW w:w="1161" w:type="dxa"/>
            <w:noWrap/>
          </w:tcPr>
          <w:p w14:paraId="0117A909" w14:textId="77777777" w:rsidR="00FD2408" w:rsidRPr="008A76AA" w:rsidRDefault="00FD2408" w:rsidP="008A76AA">
            <w:pPr>
              <w:pStyle w:val="BodyText"/>
              <w:rPr>
                <w:sz w:val="20"/>
                <w:szCs w:val="20"/>
              </w:rPr>
            </w:pPr>
            <w:r w:rsidRPr="008A76AA">
              <w:rPr>
                <w:sz w:val="20"/>
                <w:szCs w:val="20"/>
              </w:rPr>
              <w:t>NAME</w:t>
            </w:r>
          </w:p>
        </w:tc>
        <w:tc>
          <w:tcPr>
            <w:tcW w:w="1717" w:type="dxa"/>
            <w:noWrap/>
          </w:tcPr>
          <w:p w14:paraId="03BC5F18" w14:textId="77777777" w:rsidR="00FD2408" w:rsidRPr="008A76AA" w:rsidRDefault="00FD2408" w:rsidP="008A76AA">
            <w:pPr>
              <w:pStyle w:val="BodyText"/>
              <w:rPr>
                <w:sz w:val="20"/>
                <w:szCs w:val="20"/>
              </w:rPr>
            </w:pPr>
            <w:r w:rsidRPr="008A76AA">
              <w:rPr>
                <w:sz w:val="20"/>
                <w:szCs w:val="20"/>
              </w:rPr>
              <w:t>NULL</w:t>
            </w:r>
          </w:p>
        </w:tc>
        <w:tc>
          <w:tcPr>
            <w:tcW w:w="1773" w:type="dxa"/>
            <w:noWrap/>
          </w:tcPr>
          <w:p w14:paraId="6C98BE42" w14:textId="77777777" w:rsidR="00FD2408" w:rsidRPr="008A76AA" w:rsidRDefault="00FD2408" w:rsidP="008A76AA">
            <w:pPr>
              <w:pStyle w:val="BodyText"/>
              <w:rPr>
                <w:sz w:val="20"/>
                <w:szCs w:val="20"/>
              </w:rPr>
            </w:pPr>
            <w:proofErr w:type="gramStart"/>
            <w:r w:rsidRPr="008A76AA">
              <w:rPr>
                <w:sz w:val="20"/>
                <w:szCs w:val="20"/>
              </w:rPr>
              <w:t>VARCHAR(</w:t>
            </w:r>
            <w:proofErr w:type="gramEnd"/>
            <w:r w:rsidRPr="008A76AA">
              <w:rPr>
                <w:sz w:val="20"/>
                <w:szCs w:val="20"/>
              </w:rPr>
              <w:t>50)</w:t>
            </w:r>
          </w:p>
        </w:tc>
        <w:tc>
          <w:tcPr>
            <w:tcW w:w="1528" w:type="dxa"/>
            <w:noWrap/>
          </w:tcPr>
          <w:p w14:paraId="3AC7EB90" w14:textId="77777777" w:rsidR="00FD2408" w:rsidRPr="008A76AA" w:rsidRDefault="00FD2408" w:rsidP="008A76AA">
            <w:pPr>
              <w:pStyle w:val="BodyText"/>
              <w:rPr>
                <w:sz w:val="20"/>
                <w:szCs w:val="20"/>
              </w:rPr>
            </w:pPr>
          </w:p>
        </w:tc>
      </w:tr>
      <w:tr w:rsidR="00FD2408" w:rsidRPr="008A76AA" w14:paraId="0D72D27F" w14:textId="77777777" w:rsidTr="00FD2408">
        <w:trPr>
          <w:trHeight w:val="255"/>
        </w:trPr>
        <w:tc>
          <w:tcPr>
            <w:tcW w:w="1161" w:type="dxa"/>
            <w:noWrap/>
          </w:tcPr>
          <w:p w14:paraId="24348750" w14:textId="77777777" w:rsidR="00FD2408" w:rsidRPr="008A76AA" w:rsidRDefault="00FD2408" w:rsidP="008A76AA">
            <w:pPr>
              <w:pStyle w:val="BodyText"/>
              <w:rPr>
                <w:sz w:val="20"/>
                <w:szCs w:val="20"/>
              </w:rPr>
            </w:pPr>
            <w:r w:rsidRPr="008A76AA">
              <w:rPr>
                <w:sz w:val="20"/>
                <w:szCs w:val="20"/>
              </w:rPr>
              <w:t>DOB</w:t>
            </w:r>
          </w:p>
        </w:tc>
        <w:tc>
          <w:tcPr>
            <w:tcW w:w="1717" w:type="dxa"/>
            <w:noWrap/>
          </w:tcPr>
          <w:p w14:paraId="0E37C655" w14:textId="77777777" w:rsidR="00FD2408" w:rsidRPr="008A76AA" w:rsidRDefault="00FD2408" w:rsidP="008A76AA">
            <w:pPr>
              <w:pStyle w:val="BodyText"/>
              <w:rPr>
                <w:sz w:val="20"/>
                <w:szCs w:val="20"/>
              </w:rPr>
            </w:pPr>
            <w:r w:rsidRPr="008A76AA">
              <w:rPr>
                <w:sz w:val="20"/>
                <w:szCs w:val="20"/>
              </w:rPr>
              <w:t>NULL</w:t>
            </w:r>
          </w:p>
        </w:tc>
        <w:tc>
          <w:tcPr>
            <w:tcW w:w="1773" w:type="dxa"/>
            <w:noWrap/>
          </w:tcPr>
          <w:p w14:paraId="0CC05C2F" w14:textId="77777777" w:rsidR="00FD2408" w:rsidRPr="008A76AA" w:rsidRDefault="00FD2408" w:rsidP="008A76AA">
            <w:pPr>
              <w:pStyle w:val="BodyText"/>
              <w:rPr>
                <w:sz w:val="20"/>
                <w:szCs w:val="20"/>
              </w:rPr>
            </w:pPr>
            <w:r w:rsidRPr="008A76AA">
              <w:rPr>
                <w:sz w:val="20"/>
                <w:szCs w:val="20"/>
              </w:rPr>
              <w:t>DATETIME</w:t>
            </w:r>
          </w:p>
        </w:tc>
        <w:tc>
          <w:tcPr>
            <w:tcW w:w="1528" w:type="dxa"/>
            <w:noWrap/>
          </w:tcPr>
          <w:p w14:paraId="4A9D3E7B" w14:textId="77777777" w:rsidR="00FD2408" w:rsidRPr="008A76AA" w:rsidRDefault="00FD2408" w:rsidP="008A76AA">
            <w:pPr>
              <w:pStyle w:val="BodyText"/>
              <w:rPr>
                <w:sz w:val="20"/>
                <w:szCs w:val="20"/>
              </w:rPr>
            </w:pPr>
          </w:p>
        </w:tc>
      </w:tr>
      <w:tr w:rsidR="00FD2408" w:rsidRPr="008A76AA" w14:paraId="028F691B" w14:textId="77777777" w:rsidTr="00FD2408">
        <w:trPr>
          <w:trHeight w:val="255"/>
        </w:trPr>
        <w:tc>
          <w:tcPr>
            <w:tcW w:w="1161" w:type="dxa"/>
            <w:noWrap/>
          </w:tcPr>
          <w:p w14:paraId="09021580" w14:textId="77777777" w:rsidR="00FD2408" w:rsidRPr="008A76AA" w:rsidRDefault="00FD2408" w:rsidP="008A76AA">
            <w:pPr>
              <w:pStyle w:val="BodyText"/>
              <w:rPr>
                <w:sz w:val="20"/>
                <w:szCs w:val="20"/>
              </w:rPr>
            </w:pPr>
            <w:r w:rsidRPr="008A76AA">
              <w:rPr>
                <w:sz w:val="20"/>
                <w:szCs w:val="20"/>
              </w:rPr>
              <w:t>GENDER</w:t>
            </w:r>
          </w:p>
        </w:tc>
        <w:tc>
          <w:tcPr>
            <w:tcW w:w="1717" w:type="dxa"/>
            <w:noWrap/>
          </w:tcPr>
          <w:p w14:paraId="2FFF8E4B" w14:textId="77777777" w:rsidR="00FD2408" w:rsidRPr="008A76AA" w:rsidRDefault="00FD2408" w:rsidP="008A76AA">
            <w:pPr>
              <w:pStyle w:val="BodyText"/>
              <w:rPr>
                <w:sz w:val="20"/>
                <w:szCs w:val="20"/>
              </w:rPr>
            </w:pPr>
            <w:r w:rsidRPr="008A76AA">
              <w:rPr>
                <w:sz w:val="20"/>
                <w:szCs w:val="20"/>
              </w:rPr>
              <w:t>NULL</w:t>
            </w:r>
          </w:p>
        </w:tc>
        <w:tc>
          <w:tcPr>
            <w:tcW w:w="1773" w:type="dxa"/>
            <w:noWrap/>
          </w:tcPr>
          <w:p w14:paraId="7A028EF6" w14:textId="77777777" w:rsidR="00FD2408" w:rsidRPr="008A76AA" w:rsidRDefault="00FD2408" w:rsidP="008A76AA">
            <w:pPr>
              <w:pStyle w:val="BodyText"/>
              <w:rPr>
                <w:sz w:val="20"/>
                <w:szCs w:val="20"/>
              </w:rPr>
            </w:pPr>
            <w:proofErr w:type="gramStart"/>
            <w:r w:rsidRPr="008A76AA">
              <w:rPr>
                <w:sz w:val="20"/>
                <w:szCs w:val="20"/>
              </w:rPr>
              <w:t>VARCHAR(</w:t>
            </w:r>
            <w:proofErr w:type="gramEnd"/>
            <w:r w:rsidRPr="008A76AA">
              <w:rPr>
                <w:sz w:val="20"/>
                <w:szCs w:val="20"/>
              </w:rPr>
              <w:t>10)</w:t>
            </w:r>
          </w:p>
        </w:tc>
        <w:tc>
          <w:tcPr>
            <w:tcW w:w="1528" w:type="dxa"/>
            <w:noWrap/>
          </w:tcPr>
          <w:p w14:paraId="4F336AA7" w14:textId="77777777" w:rsidR="00FD2408" w:rsidRPr="008A76AA" w:rsidRDefault="00FD2408" w:rsidP="008A76AA">
            <w:pPr>
              <w:pStyle w:val="BodyText"/>
              <w:rPr>
                <w:sz w:val="20"/>
                <w:szCs w:val="20"/>
              </w:rPr>
            </w:pPr>
          </w:p>
        </w:tc>
      </w:tr>
      <w:tr w:rsidR="00FD2408" w:rsidRPr="008A76AA" w14:paraId="20659B8F" w14:textId="77777777" w:rsidTr="00FD2408">
        <w:trPr>
          <w:trHeight w:val="255"/>
        </w:trPr>
        <w:tc>
          <w:tcPr>
            <w:tcW w:w="1161" w:type="dxa"/>
            <w:noWrap/>
          </w:tcPr>
          <w:p w14:paraId="52BFDB84" w14:textId="77777777" w:rsidR="00FD2408" w:rsidRPr="008A76AA" w:rsidRDefault="00FD2408" w:rsidP="008A76AA">
            <w:pPr>
              <w:pStyle w:val="BodyText"/>
              <w:rPr>
                <w:sz w:val="20"/>
                <w:szCs w:val="20"/>
              </w:rPr>
            </w:pPr>
            <w:r w:rsidRPr="008A76AA">
              <w:rPr>
                <w:sz w:val="20"/>
                <w:szCs w:val="20"/>
              </w:rPr>
              <w:t>BRANCH</w:t>
            </w:r>
          </w:p>
        </w:tc>
        <w:tc>
          <w:tcPr>
            <w:tcW w:w="1717" w:type="dxa"/>
            <w:noWrap/>
          </w:tcPr>
          <w:p w14:paraId="25554554" w14:textId="77777777" w:rsidR="00FD2408" w:rsidRPr="008A76AA" w:rsidRDefault="00FD2408" w:rsidP="008A76AA">
            <w:pPr>
              <w:pStyle w:val="BodyText"/>
              <w:rPr>
                <w:sz w:val="20"/>
                <w:szCs w:val="20"/>
              </w:rPr>
            </w:pPr>
            <w:r w:rsidRPr="008A76AA">
              <w:rPr>
                <w:sz w:val="20"/>
                <w:szCs w:val="20"/>
              </w:rPr>
              <w:t>NULL</w:t>
            </w:r>
          </w:p>
        </w:tc>
        <w:tc>
          <w:tcPr>
            <w:tcW w:w="1773" w:type="dxa"/>
            <w:noWrap/>
          </w:tcPr>
          <w:p w14:paraId="535160FC" w14:textId="77777777" w:rsidR="00FD2408" w:rsidRPr="008A76AA" w:rsidRDefault="00FD2408" w:rsidP="008A76AA">
            <w:pPr>
              <w:pStyle w:val="BodyText"/>
              <w:rPr>
                <w:sz w:val="20"/>
                <w:szCs w:val="20"/>
              </w:rPr>
            </w:pPr>
            <w:proofErr w:type="gramStart"/>
            <w:r w:rsidRPr="008A76AA">
              <w:rPr>
                <w:sz w:val="20"/>
                <w:szCs w:val="20"/>
              </w:rPr>
              <w:t>VARCHAR(</w:t>
            </w:r>
            <w:proofErr w:type="gramEnd"/>
            <w:r w:rsidRPr="008A76AA">
              <w:rPr>
                <w:sz w:val="20"/>
                <w:szCs w:val="20"/>
              </w:rPr>
              <w:t>20)</w:t>
            </w:r>
          </w:p>
        </w:tc>
        <w:tc>
          <w:tcPr>
            <w:tcW w:w="1528" w:type="dxa"/>
            <w:noWrap/>
          </w:tcPr>
          <w:p w14:paraId="74028999" w14:textId="77777777" w:rsidR="00FD2408" w:rsidRPr="008A76AA" w:rsidRDefault="00FD2408" w:rsidP="008A76AA">
            <w:pPr>
              <w:pStyle w:val="BodyText"/>
              <w:rPr>
                <w:sz w:val="20"/>
                <w:szCs w:val="20"/>
              </w:rPr>
            </w:pPr>
          </w:p>
        </w:tc>
      </w:tr>
      <w:tr w:rsidR="00FD2408" w:rsidRPr="008A76AA" w14:paraId="7337E775" w14:textId="77777777" w:rsidTr="00FD2408">
        <w:trPr>
          <w:trHeight w:val="255"/>
        </w:trPr>
        <w:tc>
          <w:tcPr>
            <w:tcW w:w="1161" w:type="dxa"/>
            <w:noWrap/>
          </w:tcPr>
          <w:p w14:paraId="750D82DB" w14:textId="77777777" w:rsidR="00FD2408" w:rsidRPr="008A76AA" w:rsidRDefault="00FD2408" w:rsidP="008A76AA">
            <w:pPr>
              <w:pStyle w:val="BodyText"/>
              <w:rPr>
                <w:sz w:val="20"/>
                <w:szCs w:val="20"/>
              </w:rPr>
            </w:pPr>
            <w:r w:rsidRPr="008A76AA">
              <w:rPr>
                <w:sz w:val="20"/>
                <w:szCs w:val="20"/>
              </w:rPr>
              <w:t>COLLEGE</w:t>
            </w:r>
          </w:p>
        </w:tc>
        <w:tc>
          <w:tcPr>
            <w:tcW w:w="1717" w:type="dxa"/>
            <w:noWrap/>
          </w:tcPr>
          <w:p w14:paraId="2261F775" w14:textId="77777777" w:rsidR="00FD2408" w:rsidRPr="008A76AA" w:rsidRDefault="00FD2408" w:rsidP="008A76AA">
            <w:pPr>
              <w:pStyle w:val="BodyText"/>
              <w:rPr>
                <w:sz w:val="20"/>
                <w:szCs w:val="20"/>
              </w:rPr>
            </w:pPr>
            <w:r w:rsidRPr="008A76AA">
              <w:rPr>
                <w:sz w:val="20"/>
                <w:szCs w:val="20"/>
              </w:rPr>
              <w:t>NULL</w:t>
            </w:r>
          </w:p>
        </w:tc>
        <w:tc>
          <w:tcPr>
            <w:tcW w:w="1773" w:type="dxa"/>
            <w:noWrap/>
          </w:tcPr>
          <w:p w14:paraId="235F0C90" w14:textId="77777777" w:rsidR="00FD2408" w:rsidRPr="008A76AA" w:rsidRDefault="00FD2408" w:rsidP="008A76AA">
            <w:pPr>
              <w:pStyle w:val="BodyText"/>
              <w:rPr>
                <w:sz w:val="20"/>
                <w:szCs w:val="20"/>
              </w:rPr>
            </w:pPr>
            <w:proofErr w:type="gramStart"/>
            <w:r w:rsidRPr="008A76AA">
              <w:rPr>
                <w:sz w:val="20"/>
                <w:szCs w:val="20"/>
              </w:rPr>
              <w:t>VARCHAR(</w:t>
            </w:r>
            <w:proofErr w:type="gramEnd"/>
            <w:r w:rsidRPr="008A76AA">
              <w:rPr>
                <w:sz w:val="20"/>
                <w:szCs w:val="20"/>
              </w:rPr>
              <w:t>50)</w:t>
            </w:r>
          </w:p>
        </w:tc>
        <w:tc>
          <w:tcPr>
            <w:tcW w:w="1528" w:type="dxa"/>
            <w:noWrap/>
          </w:tcPr>
          <w:p w14:paraId="1071A79D" w14:textId="77777777" w:rsidR="00FD2408" w:rsidRPr="008A76AA" w:rsidRDefault="00FD2408" w:rsidP="008A76AA">
            <w:pPr>
              <w:pStyle w:val="BodyText"/>
              <w:rPr>
                <w:sz w:val="20"/>
                <w:szCs w:val="20"/>
              </w:rPr>
            </w:pPr>
          </w:p>
        </w:tc>
      </w:tr>
      <w:tr w:rsidR="00FD2408" w:rsidRPr="008A76AA" w14:paraId="31146EDA" w14:textId="77777777" w:rsidTr="00FD2408">
        <w:trPr>
          <w:trHeight w:val="255"/>
        </w:trPr>
        <w:tc>
          <w:tcPr>
            <w:tcW w:w="1161" w:type="dxa"/>
            <w:noWrap/>
          </w:tcPr>
          <w:p w14:paraId="42B760E6" w14:textId="77777777" w:rsidR="00FD2408" w:rsidRPr="008A76AA" w:rsidRDefault="00FD2408" w:rsidP="008A76AA">
            <w:pPr>
              <w:pStyle w:val="BodyText"/>
              <w:rPr>
                <w:sz w:val="20"/>
                <w:szCs w:val="20"/>
              </w:rPr>
            </w:pPr>
            <w:r w:rsidRPr="008A76AA">
              <w:rPr>
                <w:sz w:val="20"/>
                <w:szCs w:val="20"/>
              </w:rPr>
              <w:t>UID</w:t>
            </w:r>
          </w:p>
        </w:tc>
        <w:tc>
          <w:tcPr>
            <w:tcW w:w="1717" w:type="dxa"/>
            <w:noWrap/>
          </w:tcPr>
          <w:p w14:paraId="100D38E4" w14:textId="77777777" w:rsidR="00FD2408" w:rsidRPr="008A76AA" w:rsidRDefault="00FD2408" w:rsidP="008A76AA">
            <w:pPr>
              <w:pStyle w:val="BodyText"/>
              <w:rPr>
                <w:sz w:val="20"/>
                <w:szCs w:val="20"/>
              </w:rPr>
            </w:pPr>
            <w:r w:rsidRPr="008A76AA">
              <w:rPr>
                <w:sz w:val="20"/>
                <w:szCs w:val="20"/>
              </w:rPr>
              <w:t>NULL</w:t>
            </w:r>
          </w:p>
        </w:tc>
        <w:tc>
          <w:tcPr>
            <w:tcW w:w="1773" w:type="dxa"/>
            <w:noWrap/>
          </w:tcPr>
          <w:p w14:paraId="664C346E" w14:textId="77777777" w:rsidR="00FD2408" w:rsidRPr="008A76AA" w:rsidRDefault="00FD2408" w:rsidP="008A76AA">
            <w:pPr>
              <w:pStyle w:val="BodyText"/>
              <w:rPr>
                <w:sz w:val="20"/>
                <w:szCs w:val="20"/>
              </w:rPr>
            </w:pPr>
            <w:proofErr w:type="gramStart"/>
            <w:r w:rsidRPr="008A76AA">
              <w:rPr>
                <w:sz w:val="20"/>
                <w:szCs w:val="20"/>
              </w:rPr>
              <w:t>VARCHAR(</w:t>
            </w:r>
            <w:proofErr w:type="gramEnd"/>
            <w:r w:rsidRPr="008A76AA">
              <w:rPr>
                <w:sz w:val="20"/>
                <w:szCs w:val="20"/>
              </w:rPr>
              <w:t>50)</w:t>
            </w:r>
          </w:p>
        </w:tc>
        <w:tc>
          <w:tcPr>
            <w:tcW w:w="1528" w:type="dxa"/>
            <w:noWrap/>
          </w:tcPr>
          <w:p w14:paraId="1484433E" w14:textId="77777777" w:rsidR="00FD2408" w:rsidRPr="008A76AA" w:rsidRDefault="00FD2408" w:rsidP="008A76AA">
            <w:pPr>
              <w:pStyle w:val="BodyText"/>
              <w:rPr>
                <w:sz w:val="20"/>
                <w:szCs w:val="20"/>
              </w:rPr>
            </w:pPr>
          </w:p>
        </w:tc>
      </w:tr>
      <w:tr w:rsidR="00FD2408" w:rsidRPr="008A76AA" w14:paraId="6FF7A481" w14:textId="77777777" w:rsidTr="00FD2408">
        <w:trPr>
          <w:trHeight w:val="255"/>
        </w:trPr>
        <w:tc>
          <w:tcPr>
            <w:tcW w:w="1161" w:type="dxa"/>
            <w:noWrap/>
          </w:tcPr>
          <w:p w14:paraId="77ED660D" w14:textId="77777777" w:rsidR="00FD2408" w:rsidRPr="008A76AA" w:rsidRDefault="00FD2408" w:rsidP="008A76AA">
            <w:pPr>
              <w:pStyle w:val="BodyText"/>
              <w:rPr>
                <w:sz w:val="20"/>
                <w:szCs w:val="20"/>
              </w:rPr>
            </w:pPr>
            <w:r w:rsidRPr="008A76AA">
              <w:rPr>
                <w:sz w:val="20"/>
                <w:szCs w:val="20"/>
              </w:rPr>
              <w:t>PWD</w:t>
            </w:r>
          </w:p>
        </w:tc>
        <w:tc>
          <w:tcPr>
            <w:tcW w:w="1717" w:type="dxa"/>
            <w:noWrap/>
          </w:tcPr>
          <w:p w14:paraId="6970FE27" w14:textId="77777777" w:rsidR="00FD2408" w:rsidRPr="008A76AA" w:rsidRDefault="00FD2408" w:rsidP="008A76AA">
            <w:pPr>
              <w:pStyle w:val="BodyText"/>
              <w:rPr>
                <w:sz w:val="20"/>
                <w:szCs w:val="20"/>
              </w:rPr>
            </w:pPr>
            <w:r w:rsidRPr="008A76AA">
              <w:rPr>
                <w:sz w:val="20"/>
                <w:szCs w:val="20"/>
              </w:rPr>
              <w:t>NULL</w:t>
            </w:r>
          </w:p>
        </w:tc>
        <w:tc>
          <w:tcPr>
            <w:tcW w:w="1773" w:type="dxa"/>
            <w:noWrap/>
          </w:tcPr>
          <w:p w14:paraId="2ED2FAB5" w14:textId="77777777" w:rsidR="00FD2408" w:rsidRPr="008A76AA" w:rsidRDefault="00FD2408" w:rsidP="008A76AA">
            <w:pPr>
              <w:pStyle w:val="BodyText"/>
              <w:rPr>
                <w:sz w:val="20"/>
                <w:szCs w:val="20"/>
              </w:rPr>
            </w:pPr>
            <w:proofErr w:type="gramStart"/>
            <w:r w:rsidRPr="008A76AA">
              <w:rPr>
                <w:sz w:val="20"/>
                <w:szCs w:val="20"/>
              </w:rPr>
              <w:t>VARCHAR(</w:t>
            </w:r>
            <w:proofErr w:type="gramEnd"/>
            <w:r w:rsidRPr="008A76AA">
              <w:rPr>
                <w:sz w:val="20"/>
                <w:szCs w:val="20"/>
              </w:rPr>
              <w:t>20)</w:t>
            </w:r>
          </w:p>
        </w:tc>
        <w:tc>
          <w:tcPr>
            <w:tcW w:w="1528" w:type="dxa"/>
            <w:noWrap/>
          </w:tcPr>
          <w:p w14:paraId="6EE8B1BD" w14:textId="77777777" w:rsidR="00FD2408" w:rsidRPr="008A76AA" w:rsidRDefault="00FD2408" w:rsidP="008A76AA">
            <w:pPr>
              <w:pStyle w:val="BodyText"/>
              <w:rPr>
                <w:sz w:val="20"/>
                <w:szCs w:val="20"/>
              </w:rPr>
            </w:pPr>
          </w:p>
        </w:tc>
      </w:tr>
      <w:tr w:rsidR="00FD2408" w:rsidRPr="008A76AA" w14:paraId="36E89C60" w14:textId="77777777" w:rsidTr="00FD2408">
        <w:trPr>
          <w:trHeight w:val="255"/>
        </w:trPr>
        <w:tc>
          <w:tcPr>
            <w:tcW w:w="1161" w:type="dxa"/>
            <w:noWrap/>
          </w:tcPr>
          <w:p w14:paraId="0A6EEB04" w14:textId="77777777" w:rsidR="00FD2408" w:rsidRPr="008A76AA" w:rsidRDefault="00FD2408" w:rsidP="008A76AA">
            <w:pPr>
              <w:pStyle w:val="BodyText"/>
              <w:rPr>
                <w:sz w:val="20"/>
                <w:szCs w:val="20"/>
              </w:rPr>
            </w:pPr>
            <w:r w:rsidRPr="008A76AA">
              <w:rPr>
                <w:sz w:val="20"/>
                <w:szCs w:val="20"/>
              </w:rPr>
              <w:t>RPWD</w:t>
            </w:r>
          </w:p>
        </w:tc>
        <w:tc>
          <w:tcPr>
            <w:tcW w:w="1717" w:type="dxa"/>
            <w:noWrap/>
          </w:tcPr>
          <w:p w14:paraId="5C3ABF8F" w14:textId="77777777" w:rsidR="00FD2408" w:rsidRPr="008A76AA" w:rsidRDefault="00FD2408" w:rsidP="008A76AA">
            <w:pPr>
              <w:pStyle w:val="BodyText"/>
              <w:rPr>
                <w:sz w:val="20"/>
                <w:szCs w:val="20"/>
              </w:rPr>
            </w:pPr>
            <w:r w:rsidRPr="008A76AA">
              <w:rPr>
                <w:sz w:val="20"/>
                <w:szCs w:val="20"/>
              </w:rPr>
              <w:t>NULL</w:t>
            </w:r>
          </w:p>
        </w:tc>
        <w:tc>
          <w:tcPr>
            <w:tcW w:w="1773" w:type="dxa"/>
            <w:noWrap/>
          </w:tcPr>
          <w:p w14:paraId="54D3B940" w14:textId="77777777" w:rsidR="00FD2408" w:rsidRPr="008A76AA" w:rsidRDefault="00FD2408" w:rsidP="008A76AA">
            <w:pPr>
              <w:pStyle w:val="BodyText"/>
              <w:rPr>
                <w:sz w:val="20"/>
                <w:szCs w:val="20"/>
              </w:rPr>
            </w:pPr>
            <w:proofErr w:type="gramStart"/>
            <w:r w:rsidRPr="008A76AA">
              <w:rPr>
                <w:sz w:val="20"/>
                <w:szCs w:val="20"/>
              </w:rPr>
              <w:t>VARCHAR(</w:t>
            </w:r>
            <w:proofErr w:type="gramEnd"/>
            <w:r w:rsidRPr="008A76AA">
              <w:rPr>
                <w:sz w:val="20"/>
                <w:szCs w:val="20"/>
              </w:rPr>
              <w:t>20)</w:t>
            </w:r>
          </w:p>
        </w:tc>
        <w:tc>
          <w:tcPr>
            <w:tcW w:w="1528" w:type="dxa"/>
            <w:noWrap/>
          </w:tcPr>
          <w:p w14:paraId="5976A018" w14:textId="77777777" w:rsidR="00FD2408" w:rsidRPr="008A76AA" w:rsidRDefault="00FD2408" w:rsidP="008A76AA">
            <w:pPr>
              <w:pStyle w:val="BodyText"/>
              <w:rPr>
                <w:sz w:val="20"/>
                <w:szCs w:val="20"/>
              </w:rPr>
            </w:pPr>
          </w:p>
        </w:tc>
      </w:tr>
      <w:tr w:rsidR="00FD2408" w:rsidRPr="008A76AA" w14:paraId="76D2E422" w14:textId="77777777" w:rsidTr="00FD2408">
        <w:trPr>
          <w:trHeight w:val="255"/>
        </w:trPr>
        <w:tc>
          <w:tcPr>
            <w:tcW w:w="1161" w:type="dxa"/>
            <w:noWrap/>
          </w:tcPr>
          <w:p w14:paraId="14C3D8AF" w14:textId="77777777" w:rsidR="00FD2408" w:rsidRPr="008A76AA" w:rsidRDefault="00FD2408" w:rsidP="008A76AA">
            <w:pPr>
              <w:pStyle w:val="BodyText"/>
              <w:rPr>
                <w:sz w:val="20"/>
                <w:szCs w:val="20"/>
              </w:rPr>
            </w:pPr>
            <w:r w:rsidRPr="008A76AA">
              <w:rPr>
                <w:sz w:val="20"/>
                <w:szCs w:val="20"/>
              </w:rPr>
              <w:t>UTYPE</w:t>
            </w:r>
          </w:p>
        </w:tc>
        <w:tc>
          <w:tcPr>
            <w:tcW w:w="1717" w:type="dxa"/>
            <w:noWrap/>
          </w:tcPr>
          <w:p w14:paraId="385C61D4" w14:textId="77777777" w:rsidR="00FD2408" w:rsidRPr="008A76AA" w:rsidRDefault="00FD2408" w:rsidP="008A76AA">
            <w:pPr>
              <w:pStyle w:val="BodyText"/>
              <w:rPr>
                <w:sz w:val="20"/>
                <w:szCs w:val="20"/>
              </w:rPr>
            </w:pPr>
            <w:r w:rsidRPr="008A76AA">
              <w:rPr>
                <w:sz w:val="20"/>
                <w:szCs w:val="20"/>
              </w:rPr>
              <w:t>NULL</w:t>
            </w:r>
          </w:p>
        </w:tc>
        <w:tc>
          <w:tcPr>
            <w:tcW w:w="1773" w:type="dxa"/>
            <w:noWrap/>
          </w:tcPr>
          <w:p w14:paraId="4B21DAF5" w14:textId="77777777" w:rsidR="00FD2408" w:rsidRPr="008A76AA" w:rsidRDefault="00FD2408" w:rsidP="008A76AA">
            <w:pPr>
              <w:pStyle w:val="BodyText"/>
              <w:rPr>
                <w:sz w:val="20"/>
                <w:szCs w:val="20"/>
              </w:rPr>
            </w:pPr>
            <w:proofErr w:type="gramStart"/>
            <w:r w:rsidRPr="008A76AA">
              <w:rPr>
                <w:sz w:val="20"/>
                <w:szCs w:val="20"/>
              </w:rPr>
              <w:t>VARCHAR(</w:t>
            </w:r>
            <w:proofErr w:type="gramEnd"/>
            <w:r w:rsidRPr="008A76AA">
              <w:rPr>
                <w:sz w:val="20"/>
                <w:szCs w:val="20"/>
              </w:rPr>
              <w:t>20)</w:t>
            </w:r>
          </w:p>
        </w:tc>
        <w:tc>
          <w:tcPr>
            <w:tcW w:w="1528" w:type="dxa"/>
            <w:noWrap/>
          </w:tcPr>
          <w:p w14:paraId="6CD9B3C8" w14:textId="77777777" w:rsidR="00FD2408" w:rsidRPr="008A76AA" w:rsidRDefault="00FD2408" w:rsidP="008A76AA">
            <w:pPr>
              <w:pStyle w:val="BodyText"/>
              <w:rPr>
                <w:sz w:val="20"/>
                <w:szCs w:val="20"/>
              </w:rPr>
            </w:pPr>
          </w:p>
        </w:tc>
      </w:tr>
      <w:tr w:rsidR="00FD2408" w:rsidRPr="008A76AA" w14:paraId="7C40D7DD" w14:textId="77777777" w:rsidTr="00FD2408">
        <w:trPr>
          <w:trHeight w:val="255"/>
        </w:trPr>
        <w:tc>
          <w:tcPr>
            <w:tcW w:w="1161" w:type="dxa"/>
            <w:noWrap/>
          </w:tcPr>
          <w:p w14:paraId="1386DC86" w14:textId="77777777" w:rsidR="00FD2408" w:rsidRPr="008A76AA" w:rsidRDefault="00FD2408" w:rsidP="008A76AA">
            <w:pPr>
              <w:pStyle w:val="BodyText"/>
              <w:rPr>
                <w:sz w:val="20"/>
                <w:szCs w:val="20"/>
              </w:rPr>
            </w:pPr>
            <w:r w:rsidRPr="008A76AA">
              <w:rPr>
                <w:sz w:val="20"/>
                <w:szCs w:val="20"/>
              </w:rPr>
              <w:t>QUE</w:t>
            </w:r>
          </w:p>
        </w:tc>
        <w:tc>
          <w:tcPr>
            <w:tcW w:w="1717" w:type="dxa"/>
            <w:noWrap/>
          </w:tcPr>
          <w:p w14:paraId="37C6B102" w14:textId="77777777" w:rsidR="00FD2408" w:rsidRPr="008A76AA" w:rsidRDefault="00FD2408" w:rsidP="008A76AA">
            <w:pPr>
              <w:pStyle w:val="BodyText"/>
              <w:rPr>
                <w:sz w:val="20"/>
                <w:szCs w:val="20"/>
              </w:rPr>
            </w:pPr>
            <w:r w:rsidRPr="008A76AA">
              <w:rPr>
                <w:sz w:val="20"/>
                <w:szCs w:val="20"/>
              </w:rPr>
              <w:t>NULL</w:t>
            </w:r>
          </w:p>
        </w:tc>
        <w:tc>
          <w:tcPr>
            <w:tcW w:w="1773" w:type="dxa"/>
            <w:noWrap/>
          </w:tcPr>
          <w:p w14:paraId="5C8179A2" w14:textId="77777777" w:rsidR="00FD2408" w:rsidRPr="008A76AA" w:rsidRDefault="00FD2408" w:rsidP="008A76AA">
            <w:pPr>
              <w:pStyle w:val="BodyText"/>
              <w:rPr>
                <w:sz w:val="20"/>
                <w:szCs w:val="20"/>
              </w:rPr>
            </w:pPr>
            <w:proofErr w:type="gramStart"/>
            <w:r w:rsidRPr="008A76AA">
              <w:rPr>
                <w:sz w:val="20"/>
                <w:szCs w:val="20"/>
              </w:rPr>
              <w:t>VARCHAR(</w:t>
            </w:r>
            <w:proofErr w:type="gramEnd"/>
            <w:r w:rsidRPr="008A76AA">
              <w:rPr>
                <w:sz w:val="20"/>
                <w:szCs w:val="20"/>
              </w:rPr>
              <w:t>500)</w:t>
            </w:r>
          </w:p>
        </w:tc>
        <w:tc>
          <w:tcPr>
            <w:tcW w:w="1528" w:type="dxa"/>
            <w:noWrap/>
          </w:tcPr>
          <w:p w14:paraId="6E2428DF" w14:textId="77777777" w:rsidR="00FD2408" w:rsidRPr="008A76AA" w:rsidRDefault="00FD2408" w:rsidP="008A76AA">
            <w:pPr>
              <w:pStyle w:val="BodyText"/>
              <w:rPr>
                <w:sz w:val="20"/>
                <w:szCs w:val="20"/>
              </w:rPr>
            </w:pPr>
          </w:p>
        </w:tc>
      </w:tr>
      <w:tr w:rsidR="00FD2408" w:rsidRPr="008A76AA" w14:paraId="353C1D03" w14:textId="77777777" w:rsidTr="00FD2408">
        <w:trPr>
          <w:trHeight w:val="255"/>
        </w:trPr>
        <w:tc>
          <w:tcPr>
            <w:tcW w:w="1161" w:type="dxa"/>
            <w:noWrap/>
          </w:tcPr>
          <w:p w14:paraId="5EA62601" w14:textId="77777777" w:rsidR="00FD2408" w:rsidRPr="008A76AA" w:rsidRDefault="00FD2408" w:rsidP="008A76AA">
            <w:pPr>
              <w:pStyle w:val="BodyText"/>
              <w:rPr>
                <w:sz w:val="20"/>
                <w:szCs w:val="20"/>
              </w:rPr>
            </w:pPr>
            <w:r w:rsidRPr="008A76AA">
              <w:rPr>
                <w:sz w:val="20"/>
                <w:szCs w:val="20"/>
              </w:rPr>
              <w:t>ANS</w:t>
            </w:r>
          </w:p>
        </w:tc>
        <w:tc>
          <w:tcPr>
            <w:tcW w:w="1717" w:type="dxa"/>
            <w:noWrap/>
          </w:tcPr>
          <w:p w14:paraId="270CE3C9" w14:textId="77777777" w:rsidR="00FD2408" w:rsidRPr="008A76AA" w:rsidRDefault="00FD2408" w:rsidP="008A76AA">
            <w:pPr>
              <w:pStyle w:val="BodyText"/>
              <w:rPr>
                <w:sz w:val="20"/>
                <w:szCs w:val="20"/>
              </w:rPr>
            </w:pPr>
            <w:r w:rsidRPr="008A76AA">
              <w:rPr>
                <w:sz w:val="20"/>
                <w:szCs w:val="20"/>
              </w:rPr>
              <w:t>NULL</w:t>
            </w:r>
          </w:p>
        </w:tc>
        <w:tc>
          <w:tcPr>
            <w:tcW w:w="1773" w:type="dxa"/>
            <w:noWrap/>
          </w:tcPr>
          <w:p w14:paraId="348B4D51" w14:textId="77777777" w:rsidR="00FD2408" w:rsidRPr="008A76AA" w:rsidRDefault="00FD2408" w:rsidP="008A76AA">
            <w:pPr>
              <w:pStyle w:val="BodyText"/>
              <w:rPr>
                <w:sz w:val="20"/>
                <w:szCs w:val="20"/>
              </w:rPr>
            </w:pPr>
            <w:proofErr w:type="gramStart"/>
            <w:r w:rsidRPr="008A76AA">
              <w:rPr>
                <w:sz w:val="20"/>
                <w:szCs w:val="20"/>
              </w:rPr>
              <w:t>VARCHAR(</w:t>
            </w:r>
            <w:proofErr w:type="gramEnd"/>
            <w:r w:rsidRPr="008A76AA">
              <w:rPr>
                <w:sz w:val="20"/>
                <w:szCs w:val="20"/>
              </w:rPr>
              <w:t>500)</w:t>
            </w:r>
          </w:p>
        </w:tc>
        <w:tc>
          <w:tcPr>
            <w:tcW w:w="1528" w:type="dxa"/>
            <w:noWrap/>
          </w:tcPr>
          <w:p w14:paraId="5F21F836" w14:textId="77777777" w:rsidR="00FD2408" w:rsidRPr="008A76AA" w:rsidRDefault="00FD2408" w:rsidP="008A76AA">
            <w:pPr>
              <w:pStyle w:val="BodyText"/>
              <w:rPr>
                <w:sz w:val="20"/>
                <w:szCs w:val="20"/>
              </w:rPr>
            </w:pPr>
          </w:p>
        </w:tc>
      </w:tr>
    </w:tbl>
    <w:p w14:paraId="5E31DD6C" w14:textId="77777777" w:rsidR="00FD2408" w:rsidRPr="008A76AA" w:rsidRDefault="00FD2408" w:rsidP="008A76AA">
      <w:pPr>
        <w:pStyle w:val="BodyText"/>
        <w:rPr>
          <w:sz w:val="28"/>
          <w:szCs w:val="28"/>
          <w:u w:val="single"/>
        </w:rPr>
      </w:pPr>
    </w:p>
    <w:p w14:paraId="3A085033" w14:textId="77777777" w:rsidR="00FD2408" w:rsidRPr="008A76AA" w:rsidRDefault="00FD2408" w:rsidP="008A76AA">
      <w:pPr>
        <w:pStyle w:val="BodyText"/>
        <w:rPr>
          <w:sz w:val="28"/>
          <w:szCs w:val="28"/>
          <w:u w:val="single"/>
        </w:rPr>
      </w:pPr>
    </w:p>
    <w:p w14:paraId="6BF997CE" w14:textId="77777777" w:rsidR="00FD2408" w:rsidRPr="008A76AA" w:rsidRDefault="00FD2408" w:rsidP="008A76AA">
      <w:pPr>
        <w:pStyle w:val="BodyText"/>
        <w:rPr>
          <w:sz w:val="28"/>
          <w:szCs w:val="28"/>
          <w:u w:val="single"/>
        </w:rPr>
      </w:pPr>
    </w:p>
    <w:p w14:paraId="6141AD86" w14:textId="77777777" w:rsidR="00FD2408" w:rsidRPr="008A76AA" w:rsidRDefault="00FD2408" w:rsidP="008A76AA">
      <w:pPr>
        <w:pStyle w:val="BodyText"/>
        <w:rPr>
          <w:sz w:val="28"/>
          <w:szCs w:val="28"/>
        </w:rPr>
      </w:pPr>
    </w:p>
    <w:p w14:paraId="2FAAD8E7" w14:textId="77777777" w:rsidR="00FD2408" w:rsidRPr="008A76AA" w:rsidRDefault="00FD2408" w:rsidP="008A76AA">
      <w:pPr>
        <w:pStyle w:val="BodyText"/>
        <w:rPr>
          <w:sz w:val="28"/>
          <w:szCs w:val="28"/>
        </w:rPr>
      </w:pPr>
    </w:p>
    <w:p w14:paraId="484FECFC" w14:textId="77777777" w:rsidR="00FD2408" w:rsidRPr="008A76AA" w:rsidRDefault="00FD2408" w:rsidP="008A76AA">
      <w:pPr>
        <w:pStyle w:val="BodyText"/>
      </w:pPr>
    </w:p>
    <w:p w14:paraId="3D435BEF" w14:textId="77777777" w:rsidR="00FD2408" w:rsidRPr="008A76AA" w:rsidRDefault="00FD2408" w:rsidP="008A76AA">
      <w:pPr>
        <w:pStyle w:val="BodyText"/>
      </w:pPr>
      <w:r w:rsidRPr="008A76AA">
        <w:t xml:space="preserve"> </w:t>
      </w:r>
    </w:p>
    <w:p w14:paraId="6DDF3FF5" w14:textId="77777777" w:rsidR="00FD2408" w:rsidRPr="008A76AA" w:rsidRDefault="00FD2408" w:rsidP="008A76AA">
      <w:pPr>
        <w:pStyle w:val="BodyText"/>
      </w:pPr>
    </w:p>
    <w:p w14:paraId="28A58E4B" w14:textId="77777777" w:rsidR="00FD2408" w:rsidRPr="008A76AA" w:rsidRDefault="00FD2408" w:rsidP="008A76AA">
      <w:pPr>
        <w:pStyle w:val="BodyText"/>
      </w:pPr>
    </w:p>
    <w:p w14:paraId="0C29D46A" w14:textId="77777777" w:rsidR="00797EF0" w:rsidRDefault="00797EF0" w:rsidP="008A76AA">
      <w:pPr>
        <w:pStyle w:val="BodyText"/>
      </w:pPr>
    </w:p>
    <w:p w14:paraId="4C75D113" w14:textId="77777777" w:rsidR="00797EF0" w:rsidRDefault="00797EF0" w:rsidP="008A76AA">
      <w:pPr>
        <w:pStyle w:val="BodyText"/>
      </w:pPr>
    </w:p>
    <w:p w14:paraId="354282C7" w14:textId="77777777" w:rsidR="00797EF0" w:rsidRDefault="00797EF0" w:rsidP="008A76AA">
      <w:pPr>
        <w:pStyle w:val="BodyText"/>
      </w:pPr>
    </w:p>
    <w:p w14:paraId="3569B943" w14:textId="77777777" w:rsidR="00797EF0" w:rsidRDefault="00797EF0" w:rsidP="008A76AA">
      <w:pPr>
        <w:pStyle w:val="BodyText"/>
      </w:pPr>
    </w:p>
    <w:p w14:paraId="7250A97C" w14:textId="2452DDD6" w:rsidR="00FD2408" w:rsidRPr="00111352" w:rsidRDefault="00111352" w:rsidP="008A76AA">
      <w:pPr>
        <w:pStyle w:val="BodyText"/>
        <w:rPr>
          <w:rFonts w:ascii="Times New Roman" w:hAnsi="Times New Roman" w:cs="Times New Roman"/>
          <w:sz w:val="28"/>
          <w:szCs w:val="28"/>
        </w:rPr>
      </w:pPr>
      <w:r w:rsidRPr="00111352">
        <w:rPr>
          <w:rFonts w:ascii="Times New Roman" w:hAnsi="Times New Roman" w:cs="Times New Roman"/>
          <w:sz w:val="28"/>
          <w:szCs w:val="28"/>
        </w:rPr>
        <w:t>TRUE/FALSE BASED QUESTION TABLE</w:t>
      </w:r>
    </w:p>
    <w:p w14:paraId="1B82FCE0" w14:textId="77777777" w:rsidR="00FD2408" w:rsidRPr="008A76AA" w:rsidRDefault="00FD2408" w:rsidP="008A76AA">
      <w:pPr>
        <w:pStyle w:val="BodyText"/>
      </w:pPr>
    </w:p>
    <w:tbl>
      <w:tblPr>
        <w:tblStyle w:val="TableGrid"/>
        <w:tblW w:w="5431" w:type="dxa"/>
        <w:tblLook w:val="0000" w:firstRow="0" w:lastRow="0" w:firstColumn="0" w:lastColumn="0" w:noHBand="0" w:noVBand="0"/>
      </w:tblPr>
      <w:tblGrid>
        <w:gridCol w:w="960"/>
        <w:gridCol w:w="1650"/>
        <w:gridCol w:w="1580"/>
        <w:gridCol w:w="1368"/>
      </w:tblGrid>
      <w:tr w:rsidR="00FD2408" w:rsidRPr="008A76AA" w14:paraId="502176B8" w14:textId="77777777" w:rsidTr="00FD2408">
        <w:trPr>
          <w:trHeight w:val="255"/>
        </w:trPr>
        <w:tc>
          <w:tcPr>
            <w:tcW w:w="960" w:type="dxa"/>
            <w:noWrap/>
          </w:tcPr>
          <w:p w14:paraId="0B2BD68D" w14:textId="77777777" w:rsidR="00FD2408" w:rsidRPr="008A76AA" w:rsidRDefault="00FD2408" w:rsidP="008A76AA">
            <w:pPr>
              <w:pStyle w:val="BodyText"/>
              <w:rPr>
                <w:sz w:val="20"/>
                <w:szCs w:val="20"/>
              </w:rPr>
            </w:pPr>
            <w:r w:rsidRPr="008A76AA">
              <w:rPr>
                <w:sz w:val="20"/>
                <w:szCs w:val="20"/>
              </w:rPr>
              <w:t>NAME</w:t>
            </w:r>
          </w:p>
        </w:tc>
        <w:tc>
          <w:tcPr>
            <w:tcW w:w="1531" w:type="dxa"/>
            <w:noWrap/>
          </w:tcPr>
          <w:p w14:paraId="2BD2830A" w14:textId="77777777" w:rsidR="00FD2408" w:rsidRPr="008A76AA" w:rsidRDefault="00FD2408" w:rsidP="008A76AA">
            <w:pPr>
              <w:pStyle w:val="BodyText"/>
              <w:rPr>
                <w:sz w:val="20"/>
                <w:szCs w:val="20"/>
              </w:rPr>
            </w:pPr>
            <w:r w:rsidRPr="008A76AA">
              <w:rPr>
                <w:sz w:val="20"/>
                <w:szCs w:val="20"/>
              </w:rPr>
              <w:t>NULL/NOTNULL</w:t>
            </w:r>
          </w:p>
        </w:tc>
        <w:tc>
          <w:tcPr>
            <w:tcW w:w="1580" w:type="dxa"/>
            <w:noWrap/>
          </w:tcPr>
          <w:p w14:paraId="45F9E9BA" w14:textId="77777777" w:rsidR="00FD2408" w:rsidRPr="008A76AA" w:rsidRDefault="00FD2408" w:rsidP="008A76AA">
            <w:pPr>
              <w:pStyle w:val="BodyText"/>
              <w:rPr>
                <w:sz w:val="20"/>
                <w:szCs w:val="20"/>
              </w:rPr>
            </w:pPr>
            <w:r w:rsidRPr="008A76AA">
              <w:rPr>
                <w:sz w:val="20"/>
                <w:szCs w:val="20"/>
              </w:rPr>
              <w:t>TYPE</w:t>
            </w:r>
          </w:p>
        </w:tc>
        <w:tc>
          <w:tcPr>
            <w:tcW w:w="1360" w:type="dxa"/>
            <w:noWrap/>
          </w:tcPr>
          <w:p w14:paraId="1F886F45" w14:textId="77777777" w:rsidR="00FD2408" w:rsidRPr="008A76AA" w:rsidRDefault="00FD2408" w:rsidP="008A76AA">
            <w:pPr>
              <w:pStyle w:val="BodyText"/>
              <w:rPr>
                <w:sz w:val="20"/>
                <w:szCs w:val="20"/>
              </w:rPr>
            </w:pPr>
            <w:r w:rsidRPr="008A76AA">
              <w:rPr>
                <w:sz w:val="20"/>
                <w:szCs w:val="20"/>
              </w:rPr>
              <w:t>KEY</w:t>
            </w:r>
          </w:p>
        </w:tc>
      </w:tr>
      <w:tr w:rsidR="00FD2408" w:rsidRPr="008A76AA" w14:paraId="72A37340" w14:textId="77777777" w:rsidTr="00FD2408">
        <w:trPr>
          <w:trHeight w:val="255"/>
        </w:trPr>
        <w:tc>
          <w:tcPr>
            <w:tcW w:w="960" w:type="dxa"/>
            <w:noWrap/>
          </w:tcPr>
          <w:p w14:paraId="2ED443B7" w14:textId="77777777" w:rsidR="00FD2408" w:rsidRPr="008A76AA" w:rsidRDefault="00FD2408" w:rsidP="008A76AA">
            <w:pPr>
              <w:pStyle w:val="BodyText"/>
              <w:rPr>
                <w:sz w:val="20"/>
                <w:szCs w:val="20"/>
              </w:rPr>
            </w:pPr>
            <w:r w:rsidRPr="008A76AA">
              <w:rPr>
                <w:sz w:val="20"/>
                <w:szCs w:val="20"/>
              </w:rPr>
              <w:t>ID</w:t>
            </w:r>
          </w:p>
        </w:tc>
        <w:tc>
          <w:tcPr>
            <w:tcW w:w="1531" w:type="dxa"/>
            <w:noWrap/>
          </w:tcPr>
          <w:p w14:paraId="20369947" w14:textId="77777777" w:rsidR="00FD2408" w:rsidRPr="008A76AA" w:rsidRDefault="00FD2408" w:rsidP="008A76AA">
            <w:pPr>
              <w:pStyle w:val="BodyText"/>
              <w:rPr>
                <w:sz w:val="20"/>
                <w:szCs w:val="20"/>
              </w:rPr>
            </w:pPr>
            <w:r w:rsidRPr="008A76AA">
              <w:rPr>
                <w:sz w:val="20"/>
                <w:szCs w:val="20"/>
              </w:rPr>
              <w:t>NOTNULL</w:t>
            </w:r>
          </w:p>
        </w:tc>
        <w:tc>
          <w:tcPr>
            <w:tcW w:w="1580" w:type="dxa"/>
            <w:noWrap/>
          </w:tcPr>
          <w:p w14:paraId="69A2EB71" w14:textId="77777777" w:rsidR="00FD2408" w:rsidRPr="008A76AA" w:rsidRDefault="00FD2408" w:rsidP="008A76AA">
            <w:pPr>
              <w:pStyle w:val="BodyText"/>
              <w:rPr>
                <w:sz w:val="20"/>
                <w:szCs w:val="20"/>
              </w:rPr>
            </w:pPr>
            <w:r w:rsidRPr="008A76AA">
              <w:rPr>
                <w:sz w:val="20"/>
                <w:szCs w:val="20"/>
              </w:rPr>
              <w:t>INT</w:t>
            </w:r>
          </w:p>
        </w:tc>
        <w:tc>
          <w:tcPr>
            <w:tcW w:w="1360" w:type="dxa"/>
            <w:noWrap/>
          </w:tcPr>
          <w:p w14:paraId="2A2F462A" w14:textId="77777777" w:rsidR="00FD2408" w:rsidRPr="008A76AA" w:rsidRDefault="00FD2408" w:rsidP="008A76AA">
            <w:pPr>
              <w:pStyle w:val="BodyText"/>
              <w:rPr>
                <w:sz w:val="20"/>
                <w:szCs w:val="20"/>
              </w:rPr>
            </w:pPr>
            <w:r w:rsidRPr="008A76AA">
              <w:rPr>
                <w:sz w:val="20"/>
                <w:szCs w:val="20"/>
              </w:rPr>
              <w:t>PRIMARYKEY</w:t>
            </w:r>
          </w:p>
        </w:tc>
      </w:tr>
      <w:tr w:rsidR="00FD2408" w:rsidRPr="008A76AA" w14:paraId="4456BC1D" w14:textId="77777777" w:rsidTr="00FD2408">
        <w:trPr>
          <w:trHeight w:val="255"/>
        </w:trPr>
        <w:tc>
          <w:tcPr>
            <w:tcW w:w="960" w:type="dxa"/>
            <w:noWrap/>
          </w:tcPr>
          <w:p w14:paraId="03894EB9" w14:textId="77777777" w:rsidR="00FD2408" w:rsidRPr="008A76AA" w:rsidRDefault="00FD2408" w:rsidP="008A76AA">
            <w:pPr>
              <w:pStyle w:val="BodyText"/>
              <w:rPr>
                <w:sz w:val="20"/>
                <w:szCs w:val="20"/>
              </w:rPr>
            </w:pPr>
            <w:r w:rsidRPr="008A76AA">
              <w:rPr>
                <w:sz w:val="20"/>
                <w:szCs w:val="20"/>
              </w:rPr>
              <w:t>QUE</w:t>
            </w:r>
          </w:p>
        </w:tc>
        <w:tc>
          <w:tcPr>
            <w:tcW w:w="1531" w:type="dxa"/>
            <w:noWrap/>
          </w:tcPr>
          <w:p w14:paraId="459DB50C" w14:textId="77777777" w:rsidR="00FD2408" w:rsidRPr="008A76AA" w:rsidRDefault="00FD2408" w:rsidP="008A76AA">
            <w:pPr>
              <w:pStyle w:val="BodyText"/>
              <w:rPr>
                <w:sz w:val="20"/>
                <w:szCs w:val="20"/>
              </w:rPr>
            </w:pPr>
            <w:r w:rsidRPr="008A76AA">
              <w:rPr>
                <w:sz w:val="20"/>
                <w:szCs w:val="20"/>
              </w:rPr>
              <w:t>NULL</w:t>
            </w:r>
          </w:p>
        </w:tc>
        <w:tc>
          <w:tcPr>
            <w:tcW w:w="1580" w:type="dxa"/>
            <w:noWrap/>
          </w:tcPr>
          <w:p w14:paraId="4E375CC8" w14:textId="77777777" w:rsidR="00FD2408" w:rsidRPr="008A76AA" w:rsidRDefault="00FD2408" w:rsidP="008A76AA">
            <w:pPr>
              <w:pStyle w:val="BodyText"/>
              <w:rPr>
                <w:sz w:val="20"/>
                <w:szCs w:val="20"/>
              </w:rPr>
            </w:pPr>
            <w:proofErr w:type="gramStart"/>
            <w:r w:rsidRPr="008A76AA">
              <w:rPr>
                <w:sz w:val="20"/>
                <w:szCs w:val="20"/>
              </w:rPr>
              <w:t>VARCHAR(</w:t>
            </w:r>
            <w:proofErr w:type="gramEnd"/>
            <w:r w:rsidRPr="008A76AA">
              <w:rPr>
                <w:sz w:val="20"/>
                <w:szCs w:val="20"/>
              </w:rPr>
              <w:t>500)</w:t>
            </w:r>
          </w:p>
        </w:tc>
        <w:tc>
          <w:tcPr>
            <w:tcW w:w="1360" w:type="dxa"/>
            <w:noWrap/>
          </w:tcPr>
          <w:p w14:paraId="3CEF532D" w14:textId="77777777" w:rsidR="00FD2408" w:rsidRPr="008A76AA" w:rsidRDefault="00FD2408" w:rsidP="008A76AA">
            <w:pPr>
              <w:pStyle w:val="BodyText"/>
              <w:rPr>
                <w:sz w:val="20"/>
                <w:szCs w:val="20"/>
              </w:rPr>
            </w:pPr>
          </w:p>
        </w:tc>
      </w:tr>
      <w:tr w:rsidR="00FD2408" w:rsidRPr="008A76AA" w14:paraId="60545D26" w14:textId="77777777" w:rsidTr="00FD2408">
        <w:trPr>
          <w:trHeight w:val="255"/>
        </w:trPr>
        <w:tc>
          <w:tcPr>
            <w:tcW w:w="960" w:type="dxa"/>
            <w:noWrap/>
          </w:tcPr>
          <w:p w14:paraId="4E7B8B69" w14:textId="77777777" w:rsidR="00FD2408" w:rsidRPr="008A76AA" w:rsidRDefault="00FD2408" w:rsidP="008A76AA">
            <w:pPr>
              <w:pStyle w:val="BodyText"/>
              <w:rPr>
                <w:sz w:val="20"/>
                <w:szCs w:val="20"/>
              </w:rPr>
            </w:pPr>
            <w:r w:rsidRPr="008A76AA">
              <w:rPr>
                <w:sz w:val="20"/>
                <w:szCs w:val="20"/>
              </w:rPr>
              <w:t>AW</w:t>
            </w:r>
          </w:p>
        </w:tc>
        <w:tc>
          <w:tcPr>
            <w:tcW w:w="1531" w:type="dxa"/>
            <w:noWrap/>
          </w:tcPr>
          <w:p w14:paraId="74A0240B" w14:textId="77777777" w:rsidR="00FD2408" w:rsidRPr="008A76AA" w:rsidRDefault="00FD2408" w:rsidP="008A76AA">
            <w:pPr>
              <w:pStyle w:val="BodyText"/>
              <w:rPr>
                <w:sz w:val="20"/>
                <w:szCs w:val="20"/>
              </w:rPr>
            </w:pPr>
            <w:r w:rsidRPr="008A76AA">
              <w:rPr>
                <w:sz w:val="20"/>
                <w:szCs w:val="20"/>
              </w:rPr>
              <w:t>NULL</w:t>
            </w:r>
          </w:p>
        </w:tc>
        <w:tc>
          <w:tcPr>
            <w:tcW w:w="1580" w:type="dxa"/>
            <w:noWrap/>
          </w:tcPr>
          <w:p w14:paraId="3E939F3A" w14:textId="77777777" w:rsidR="00FD2408" w:rsidRPr="008A76AA" w:rsidRDefault="00FD2408" w:rsidP="008A76AA">
            <w:pPr>
              <w:pStyle w:val="BodyText"/>
              <w:rPr>
                <w:sz w:val="20"/>
                <w:szCs w:val="20"/>
              </w:rPr>
            </w:pPr>
            <w:proofErr w:type="gramStart"/>
            <w:r w:rsidRPr="008A76AA">
              <w:rPr>
                <w:sz w:val="20"/>
                <w:szCs w:val="20"/>
              </w:rPr>
              <w:t>VARCHAR(</w:t>
            </w:r>
            <w:proofErr w:type="gramEnd"/>
            <w:r w:rsidRPr="008A76AA">
              <w:rPr>
                <w:sz w:val="20"/>
                <w:szCs w:val="20"/>
              </w:rPr>
              <w:t>500)</w:t>
            </w:r>
          </w:p>
        </w:tc>
        <w:tc>
          <w:tcPr>
            <w:tcW w:w="1360" w:type="dxa"/>
            <w:noWrap/>
          </w:tcPr>
          <w:p w14:paraId="405036D5" w14:textId="77777777" w:rsidR="00FD2408" w:rsidRPr="008A76AA" w:rsidRDefault="00FD2408" w:rsidP="008A76AA">
            <w:pPr>
              <w:pStyle w:val="BodyText"/>
              <w:rPr>
                <w:sz w:val="20"/>
                <w:szCs w:val="20"/>
              </w:rPr>
            </w:pPr>
          </w:p>
        </w:tc>
      </w:tr>
    </w:tbl>
    <w:p w14:paraId="01598B46" w14:textId="77777777" w:rsidR="00FD2408" w:rsidRPr="008A76AA" w:rsidRDefault="00FD2408" w:rsidP="008A76AA">
      <w:pPr>
        <w:pStyle w:val="BodyText"/>
        <w:rPr>
          <w:sz w:val="20"/>
        </w:rPr>
      </w:pPr>
    </w:p>
    <w:p w14:paraId="6340B29A" w14:textId="3A610BDF" w:rsidR="00FD2408" w:rsidRPr="00111352" w:rsidRDefault="00111352" w:rsidP="008A76AA">
      <w:pPr>
        <w:pStyle w:val="BodyText"/>
        <w:rPr>
          <w:rFonts w:ascii="Times New Roman" w:hAnsi="Times New Roman" w:cs="Times New Roman"/>
          <w:sz w:val="28"/>
          <w:szCs w:val="28"/>
        </w:rPr>
      </w:pPr>
      <w:r w:rsidRPr="00111352">
        <w:rPr>
          <w:rFonts w:ascii="Times New Roman" w:hAnsi="Times New Roman" w:cs="Times New Roman"/>
          <w:sz w:val="28"/>
          <w:szCs w:val="28"/>
        </w:rPr>
        <w:t>TRUE/</w:t>
      </w:r>
      <w:proofErr w:type="gramStart"/>
      <w:r w:rsidRPr="00111352">
        <w:rPr>
          <w:rFonts w:ascii="Times New Roman" w:hAnsi="Times New Roman" w:cs="Times New Roman"/>
          <w:sz w:val="28"/>
          <w:szCs w:val="28"/>
        </w:rPr>
        <w:t>FALSE  BASED</w:t>
      </w:r>
      <w:proofErr w:type="gramEnd"/>
      <w:r w:rsidRPr="00111352">
        <w:rPr>
          <w:rFonts w:ascii="Times New Roman" w:hAnsi="Times New Roman" w:cs="Times New Roman"/>
          <w:sz w:val="28"/>
          <w:szCs w:val="28"/>
        </w:rPr>
        <w:t xml:space="preserve"> ANSWER TABLE</w:t>
      </w:r>
    </w:p>
    <w:p w14:paraId="4410A44C" w14:textId="77777777" w:rsidR="00FD2408" w:rsidRPr="008A76AA" w:rsidRDefault="00FD2408" w:rsidP="008A76AA">
      <w:pPr>
        <w:pStyle w:val="BodyText"/>
        <w:rPr>
          <w:sz w:val="20"/>
        </w:rPr>
      </w:pPr>
    </w:p>
    <w:tbl>
      <w:tblPr>
        <w:tblStyle w:val="TableGrid"/>
        <w:tblW w:w="5866" w:type="dxa"/>
        <w:tblLook w:val="0000" w:firstRow="0" w:lastRow="0" w:firstColumn="0" w:lastColumn="0" w:noHBand="0" w:noVBand="0"/>
      </w:tblPr>
      <w:tblGrid>
        <w:gridCol w:w="960"/>
        <w:gridCol w:w="1717"/>
        <w:gridCol w:w="1661"/>
        <w:gridCol w:w="1528"/>
      </w:tblGrid>
      <w:tr w:rsidR="00FD2408" w:rsidRPr="008A76AA" w14:paraId="74A472EA" w14:textId="77777777" w:rsidTr="00FD2408">
        <w:trPr>
          <w:trHeight w:val="255"/>
        </w:trPr>
        <w:tc>
          <w:tcPr>
            <w:tcW w:w="960" w:type="dxa"/>
            <w:noWrap/>
          </w:tcPr>
          <w:p w14:paraId="4D7BE18F" w14:textId="77777777" w:rsidR="00FD2408" w:rsidRPr="008A76AA" w:rsidRDefault="00FD2408" w:rsidP="008A76AA">
            <w:pPr>
              <w:pStyle w:val="BodyText"/>
              <w:rPr>
                <w:sz w:val="20"/>
                <w:szCs w:val="20"/>
              </w:rPr>
            </w:pPr>
            <w:r w:rsidRPr="008A76AA">
              <w:rPr>
                <w:sz w:val="20"/>
                <w:szCs w:val="20"/>
              </w:rPr>
              <w:t>NAME</w:t>
            </w:r>
          </w:p>
        </w:tc>
        <w:tc>
          <w:tcPr>
            <w:tcW w:w="1717" w:type="dxa"/>
            <w:noWrap/>
          </w:tcPr>
          <w:p w14:paraId="2488FEA5" w14:textId="77777777" w:rsidR="00FD2408" w:rsidRPr="008A76AA" w:rsidRDefault="00FD2408" w:rsidP="008A76AA">
            <w:pPr>
              <w:pStyle w:val="BodyText"/>
              <w:rPr>
                <w:sz w:val="20"/>
                <w:szCs w:val="20"/>
              </w:rPr>
            </w:pPr>
            <w:r w:rsidRPr="008A76AA">
              <w:rPr>
                <w:sz w:val="20"/>
                <w:szCs w:val="20"/>
              </w:rPr>
              <w:t>NULL/NOTNULL</w:t>
            </w:r>
          </w:p>
        </w:tc>
        <w:tc>
          <w:tcPr>
            <w:tcW w:w="1661" w:type="dxa"/>
            <w:noWrap/>
          </w:tcPr>
          <w:p w14:paraId="369DD5A9" w14:textId="77777777" w:rsidR="00FD2408" w:rsidRPr="008A76AA" w:rsidRDefault="00FD2408" w:rsidP="008A76AA">
            <w:pPr>
              <w:pStyle w:val="BodyText"/>
              <w:rPr>
                <w:sz w:val="20"/>
                <w:szCs w:val="20"/>
              </w:rPr>
            </w:pPr>
            <w:r w:rsidRPr="008A76AA">
              <w:rPr>
                <w:sz w:val="20"/>
                <w:szCs w:val="20"/>
              </w:rPr>
              <w:t>TYPE</w:t>
            </w:r>
          </w:p>
        </w:tc>
        <w:tc>
          <w:tcPr>
            <w:tcW w:w="1528" w:type="dxa"/>
            <w:noWrap/>
          </w:tcPr>
          <w:p w14:paraId="601A8670" w14:textId="77777777" w:rsidR="00FD2408" w:rsidRPr="008A76AA" w:rsidRDefault="00FD2408" w:rsidP="008A76AA">
            <w:pPr>
              <w:pStyle w:val="BodyText"/>
              <w:rPr>
                <w:sz w:val="20"/>
                <w:szCs w:val="20"/>
              </w:rPr>
            </w:pPr>
            <w:r w:rsidRPr="008A76AA">
              <w:rPr>
                <w:sz w:val="20"/>
                <w:szCs w:val="20"/>
              </w:rPr>
              <w:t>KEY</w:t>
            </w:r>
          </w:p>
        </w:tc>
      </w:tr>
      <w:tr w:rsidR="00FD2408" w:rsidRPr="008A76AA" w14:paraId="5A05EC3E" w14:textId="77777777" w:rsidTr="00FD2408">
        <w:trPr>
          <w:trHeight w:val="255"/>
        </w:trPr>
        <w:tc>
          <w:tcPr>
            <w:tcW w:w="960" w:type="dxa"/>
            <w:noWrap/>
          </w:tcPr>
          <w:p w14:paraId="63D9815A" w14:textId="77777777" w:rsidR="00FD2408" w:rsidRPr="008A76AA" w:rsidRDefault="00FD2408" w:rsidP="008A76AA">
            <w:pPr>
              <w:pStyle w:val="BodyText"/>
              <w:rPr>
                <w:sz w:val="20"/>
                <w:szCs w:val="20"/>
              </w:rPr>
            </w:pPr>
            <w:r w:rsidRPr="008A76AA">
              <w:rPr>
                <w:sz w:val="20"/>
                <w:szCs w:val="20"/>
              </w:rPr>
              <w:t>ID</w:t>
            </w:r>
          </w:p>
        </w:tc>
        <w:tc>
          <w:tcPr>
            <w:tcW w:w="1717" w:type="dxa"/>
            <w:noWrap/>
          </w:tcPr>
          <w:p w14:paraId="2A444DC3" w14:textId="77777777" w:rsidR="00FD2408" w:rsidRPr="008A76AA" w:rsidRDefault="00FD2408" w:rsidP="008A76AA">
            <w:pPr>
              <w:pStyle w:val="BodyText"/>
              <w:rPr>
                <w:sz w:val="20"/>
                <w:szCs w:val="20"/>
              </w:rPr>
            </w:pPr>
            <w:r w:rsidRPr="008A76AA">
              <w:rPr>
                <w:sz w:val="20"/>
                <w:szCs w:val="20"/>
              </w:rPr>
              <w:t>NOTNULL</w:t>
            </w:r>
          </w:p>
        </w:tc>
        <w:tc>
          <w:tcPr>
            <w:tcW w:w="1661" w:type="dxa"/>
            <w:noWrap/>
          </w:tcPr>
          <w:p w14:paraId="1967F32E" w14:textId="77777777" w:rsidR="00FD2408" w:rsidRPr="008A76AA" w:rsidRDefault="00FD2408" w:rsidP="008A76AA">
            <w:pPr>
              <w:pStyle w:val="BodyText"/>
              <w:rPr>
                <w:sz w:val="20"/>
                <w:szCs w:val="20"/>
              </w:rPr>
            </w:pPr>
            <w:r w:rsidRPr="008A76AA">
              <w:rPr>
                <w:sz w:val="20"/>
                <w:szCs w:val="20"/>
              </w:rPr>
              <w:t>INT</w:t>
            </w:r>
          </w:p>
        </w:tc>
        <w:tc>
          <w:tcPr>
            <w:tcW w:w="1528" w:type="dxa"/>
            <w:noWrap/>
          </w:tcPr>
          <w:p w14:paraId="43E8EE2C" w14:textId="77777777" w:rsidR="00FD2408" w:rsidRPr="008A76AA" w:rsidRDefault="00FD2408" w:rsidP="008A76AA">
            <w:pPr>
              <w:pStyle w:val="BodyText"/>
              <w:rPr>
                <w:sz w:val="20"/>
                <w:szCs w:val="20"/>
              </w:rPr>
            </w:pPr>
            <w:r w:rsidRPr="008A76AA">
              <w:rPr>
                <w:sz w:val="20"/>
                <w:szCs w:val="20"/>
              </w:rPr>
              <w:t>FOREIGNKEY</w:t>
            </w:r>
          </w:p>
        </w:tc>
      </w:tr>
      <w:tr w:rsidR="00FD2408" w:rsidRPr="008A76AA" w14:paraId="5F0DF2F9" w14:textId="77777777" w:rsidTr="00FD2408">
        <w:trPr>
          <w:trHeight w:val="255"/>
        </w:trPr>
        <w:tc>
          <w:tcPr>
            <w:tcW w:w="960" w:type="dxa"/>
            <w:noWrap/>
          </w:tcPr>
          <w:p w14:paraId="3044F3B2" w14:textId="77777777" w:rsidR="00FD2408" w:rsidRPr="008A76AA" w:rsidRDefault="00FD2408" w:rsidP="008A76AA">
            <w:pPr>
              <w:pStyle w:val="BodyText"/>
              <w:rPr>
                <w:sz w:val="20"/>
                <w:szCs w:val="20"/>
              </w:rPr>
            </w:pPr>
            <w:r w:rsidRPr="008A76AA">
              <w:rPr>
                <w:sz w:val="20"/>
                <w:szCs w:val="20"/>
              </w:rPr>
              <w:t>AW</w:t>
            </w:r>
          </w:p>
        </w:tc>
        <w:tc>
          <w:tcPr>
            <w:tcW w:w="1717" w:type="dxa"/>
            <w:noWrap/>
          </w:tcPr>
          <w:p w14:paraId="6045C017" w14:textId="77777777" w:rsidR="00FD2408" w:rsidRPr="008A76AA" w:rsidRDefault="00FD2408" w:rsidP="008A76AA">
            <w:pPr>
              <w:pStyle w:val="BodyText"/>
              <w:rPr>
                <w:sz w:val="20"/>
                <w:szCs w:val="20"/>
              </w:rPr>
            </w:pPr>
            <w:r w:rsidRPr="008A76AA">
              <w:rPr>
                <w:sz w:val="20"/>
                <w:szCs w:val="20"/>
              </w:rPr>
              <w:t>NULL</w:t>
            </w:r>
          </w:p>
        </w:tc>
        <w:tc>
          <w:tcPr>
            <w:tcW w:w="1661" w:type="dxa"/>
            <w:noWrap/>
          </w:tcPr>
          <w:p w14:paraId="6EE716AF" w14:textId="77777777" w:rsidR="00FD2408" w:rsidRPr="008A76AA" w:rsidRDefault="00FD2408" w:rsidP="008A76AA">
            <w:pPr>
              <w:pStyle w:val="BodyText"/>
              <w:rPr>
                <w:sz w:val="20"/>
                <w:szCs w:val="20"/>
              </w:rPr>
            </w:pPr>
            <w:proofErr w:type="gramStart"/>
            <w:r w:rsidRPr="008A76AA">
              <w:rPr>
                <w:sz w:val="20"/>
                <w:szCs w:val="20"/>
              </w:rPr>
              <w:t>VARCHAR(</w:t>
            </w:r>
            <w:proofErr w:type="gramEnd"/>
            <w:r w:rsidRPr="008A76AA">
              <w:rPr>
                <w:sz w:val="20"/>
                <w:szCs w:val="20"/>
              </w:rPr>
              <w:t>500)</w:t>
            </w:r>
          </w:p>
        </w:tc>
        <w:tc>
          <w:tcPr>
            <w:tcW w:w="1528" w:type="dxa"/>
            <w:noWrap/>
          </w:tcPr>
          <w:p w14:paraId="325E19BB" w14:textId="77777777" w:rsidR="00FD2408" w:rsidRPr="008A76AA" w:rsidRDefault="00FD2408" w:rsidP="008A76AA">
            <w:pPr>
              <w:pStyle w:val="BodyText"/>
              <w:rPr>
                <w:sz w:val="20"/>
                <w:szCs w:val="20"/>
              </w:rPr>
            </w:pPr>
          </w:p>
        </w:tc>
      </w:tr>
    </w:tbl>
    <w:p w14:paraId="352F24B5" w14:textId="77777777" w:rsidR="00FD2408" w:rsidRPr="008A76AA" w:rsidRDefault="00FD2408" w:rsidP="008A76AA">
      <w:pPr>
        <w:pStyle w:val="BodyText"/>
      </w:pPr>
    </w:p>
    <w:p w14:paraId="6C9FFCF5" w14:textId="333887FC" w:rsidR="00FD2408" w:rsidRDefault="00FD2408" w:rsidP="008A76AA">
      <w:pPr>
        <w:pStyle w:val="BodyText"/>
        <w:rPr>
          <w:rFonts w:ascii="Times New Roman" w:hAnsi="Times New Roman" w:cs="Times New Roman"/>
          <w:sz w:val="28"/>
          <w:szCs w:val="28"/>
        </w:rPr>
      </w:pPr>
      <w:r w:rsidRPr="00111352">
        <w:rPr>
          <w:rFonts w:ascii="Times New Roman" w:hAnsi="Times New Roman" w:cs="Times New Roman"/>
          <w:sz w:val="28"/>
          <w:szCs w:val="28"/>
        </w:rPr>
        <w:t>Options Based Question Table</w:t>
      </w:r>
    </w:p>
    <w:p w14:paraId="1AC5A7DD" w14:textId="77777777" w:rsidR="00111352" w:rsidRPr="00111352" w:rsidRDefault="00111352" w:rsidP="008A76AA">
      <w:pPr>
        <w:pStyle w:val="BodyText"/>
        <w:rPr>
          <w:rFonts w:ascii="Times New Roman" w:hAnsi="Times New Roman" w:cs="Times New Roman"/>
          <w:sz w:val="28"/>
          <w:szCs w:val="28"/>
        </w:rPr>
      </w:pPr>
    </w:p>
    <w:tbl>
      <w:tblPr>
        <w:tblStyle w:val="TableGrid"/>
        <w:tblW w:w="5513" w:type="dxa"/>
        <w:tblLook w:val="0000" w:firstRow="0" w:lastRow="0" w:firstColumn="0" w:lastColumn="0" w:noHBand="0" w:noVBand="0"/>
      </w:tblPr>
      <w:tblGrid>
        <w:gridCol w:w="1152"/>
        <w:gridCol w:w="1650"/>
        <w:gridCol w:w="1580"/>
        <w:gridCol w:w="1368"/>
      </w:tblGrid>
      <w:tr w:rsidR="00FD2408" w:rsidRPr="008A76AA" w14:paraId="04262593" w14:textId="77777777" w:rsidTr="00FD2408">
        <w:trPr>
          <w:trHeight w:val="255"/>
        </w:trPr>
        <w:tc>
          <w:tcPr>
            <w:tcW w:w="1042" w:type="dxa"/>
            <w:noWrap/>
          </w:tcPr>
          <w:p w14:paraId="50B82E9A" w14:textId="77777777" w:rsidR="00FD2408" w:rsidRPr="008A76AA" w:rsidRDefault="00FD2408" w:rsidP="008A76AA">
            <w:pPr>
              <w:pStyle w:val="BodyText"/>
              <w:rPr>
                <w:sz w:val="20"/>
                <w:szCs w:val="20"/>
              </w:rPr>
            </w:pPr>
            <w:r w:rsidRPr="008A76AA">
              <w:rPr>
                <w:sz w:val="20"/>
                <w:szCs w:val="20"/>
              </w:rPr>
              <w:t>NAME</w:t>
            </w:r>
          </w:p>
        </w:tc>
        <w:tc>
          <w:tcPr>
            <w:tcW w:w="1531" w:type="dxa"/>
            <w:noWrap/>
          </w:tcPr>
          <w:p w14:paraId="44E09D7E" w14:textId="77777777" w:rsidR="00FD2408" w:rsidRPr="008A76AA" w:rsidRDefault="00FD2408" w:rsidP="008A76AA">
            <w:pPr>
              <w:pStyle w:val="BodyText"/>
              <w:rPr>
                <w:sz w:val="20"/>
                <w:szCs w:val="20"/>
              </w:rPr>
            </w:pPr>
            <w:r w:rsidRPr="008A76AA">
              <w:rPr>
                <w:sz w:val="20"/>
                <w:szCs w:val="20"/>
              </w:rPr>
              <w:t>NULL/NOTNULL</w:t>
            </w:r>
          </w:p>
        </w:tc>
        <w:tc>
          <w:tcPr>
            <w:tcW w:w="1580" w:type="dxa"/>
            <w:noWrap/>
          </w:tcPr>
          <w:p w14:paraId="7806B28D" w14:textId="77777777" w:rsidR="00FD2408" w:rsidRPr="008A76AA" w:rsidRDefault="00FD2408" w:rsidP="008A76AA">
            <w:pPr>
              <w:pStyle w:val="BodyText"/>
              <w:rPr>
                <w:sz w:val="20"/>
                <w:szCs w:val="20"/>
              </w:rPr>
            </w:pPr>
            <w:r w:rsidRPr="008A76AA">
              <w:rPr>
                <w:sz w:val="20"/>
                <w:szCs w:val="20"/>
              </w:rPr>
              <w:t>TYPE</w:t>
            </w:r>
          </w:p>
        </w:tc>
        <w:tc>
          <w:tcPr>
            <w:tcW w:w="1360" w:type="dxa"/>
            <w:noWrap/>
          </w:tcPr>
          <w:p w14:paraId="33FCCBE0" w14:textId="77777777" w:rsidR="00FD2408" w:rsidRPr="008A76AA" w:rsidRDefault="00FD2408" w:rsidP="008A76AA">
            <w:pPr>
              <w:pStyle w:val="BodyText"/>
              <w:rPr>
                <w:sz w:val="20"/>
                <w:szCs w:val="20"/>
              </w:rPr>
            </w:pPr>
            <w:r w:rsidRPr="008A76AA">
              <w:rPr>
                <w:sz w:val="20"/>
                <w:szCs w:val="20"/>
              </w:rPr>
              <w:t>KEY</w:t>
            </w:r>
          </w:p>
        </w:tc>
      </w:tr>
      <w:tr w:rsidR="00FD2408" w:rsidRPr="008A76AA" w14:paraId="5B4F39B9" w14:textId="77777777" w:rsidTr="00FD2408">
        <w:trPr>
          <w:trHeight w:val="255"/>
        </w:trPr>
        <w:tc>
          <w:tcPr>
            <w:tcW w:w="1042" w:type="dxa"/>
            <w:noWrap/>
          </w:tcPr>
          <w:p w14:paraId="467C19AC" w14:textId="77777777" w:rsidR="00FD2408" w:rsidRPr="008A76AA" w:rsidRDefault="00FD2408" w:rsidP="008A76AA">
            <w:pPr>
              <w:pStyle w:val="BodyText"/>
              <w:rPr>
                <w:sz w:val="20"/>
                <w:szCs w:val="20"/>
              </w:rPr>
            </w:pPr>
            <w:r w:rsidRPr="008A76AA">
              <w:rPr>
                <w:sz w:val="20"/>
                <w:szCs w:val="20"/>
              </w:rPr>
              <w:t>QID</w:t>
            </w:r>
          </w:p>
        </w:tc>
        <w:tc>
          <w:tcPr>
            <w:tcW w:w="1531" w:type="dxa"/>
            <w:noWrap/>
          </w:tcPr>
          <w:p w14:paraId="21F1A7D7" w14:textId="77777777" w:rsidR="00FD2408" w:rsidRPr="008A76AA" w:rsidRDefault="00FD2408" w:rsidP="008A76AA">
            <w:pPr>
              <w:pStyle w:val="BodyText"/>
              <w:rPr>
                <w:sz w:val="20"/>
                <w:szCs w:val="20"/>
              </w:rPr>
            </w:pPr>
            <w:r w:rsidRPr="008A76AA">
              <w:rPr>
                <w:sz w:val="20"/>
                <w:szCs w:val="20"/>
              </w:rPr>
              <w:t>NOTNULL</w:t>
            </w:r>
          </w:p>
        </w:tc>
        <w:tc>
          <w:tcPr>
            <w:tcW w:w="1580" w:type="dxa"/>
            <w:noWrap/>
          </w:tcPr>
          <w:p w14:paraId="4EC09A1A" w14:textId="77777777" w:rsidR="00FD2408" w:rsidRPr="008A76AA" w:rsidRDefault="00FD2408" w:rsidP="008A76AA">
            <w:pPr>
              <w:pStyle w:val="BodyText"/>
              <w:rPr>
                <w:sz w:val="20"/>
                <w:szCs w:val="20"/>
              </w:rPr>
            </w:pPr>
            <w:r w:rsidRPr="008A76AA">
              <w:rPr>
                <w:sz w:val="20"/>
                <w:szCs w:val="20"/>
              </w:rPr>
              <w:t>INT</w:t>
            </w:r>
          </w:p>
        </w:tc>
        <w:tc>
          <w:tcPr>
            <w:tcW w:w="1360" w:type="dxa"/>
            <w:noWrap/>
          </w:tcPr>
          <w:p w14:paraId="4DE4BDB9" w14:textId="77777777" w:rsidR="00FD2408" w:rsidRPr="008A76AA" w:rsidRDefault="00FD2408" w:rsidP="008A76AA">
            <w:pPr>
              <w:pStyle w:val="BodyText"/>
              <w:rPr>
                <w:sz w:val="20"/>
                <w:szCs w:val="20"/>
              </w:rPr>
            </w:pPr>
            <w:r w:rsidRPr="008A76AA">
              <w:rPr>
                <w:sz w:val="20"/>
                <w:szCs w:val="20"/>
              </w:rPr>
              <w:t>PRIMARYKEY</w:t>
            </w:r>
          </w:p>
        </w:tc>
      </w:tr>
      <w:tr w:rsidR="00FD2408" w:rsidRPr="008A76AA" w14:paraId="2D954204" w14:textId="77777777" w:rsidTr="00FD2408">
        <w:trPr>
          <w:trHeight w:val="255"/>
        </w:trPr>
        <w:tc>
          <w:tcPr>
            <w:tcW w:w="1042" w:type="dxa"/>
            <w:noWrap/>
          </w:tcPr>
          <w:p w14:paraId="09664E0B" w14:textId="77777777" w:rsidR="00FD2408" w:rsidRPr="008A76AA" w:rsidRDefault="00FD2408" w:rsidP="008A76AA">
            <w:pPr>
              <w:pStyle w:val="BodyText"/>
              <w:rPr>
                <w:sz w:val="20"/>
                <w:szCs w:val="20"/>
              </w:rPr>
            </w:pPr>
            <w:r w:rsidRPr="008A76AA">
              <w:rPr>
                <w:sz w:val="20"/>
                <w:szCs w:val="20"/>
              </w:rPr>
              <w:t>QN</w:t>
            </w:r>
          </w:p>
        </w:tc>
        <w:tc>
          <w:tcPr>
            <w:tcW w:w="1531" w:type="dxa"/>
            <w:noWrap/>
          </w:tcPr>
          <w:p w14:paraId="34CCBBB0" w14:textId="77777777" w:rsidR="00FD2408" w:rsidRPr="008A76AA" w:rsidRDefault="00FD2408" w:rsidP="008A76AA">
            <w:pPr>
              <w:pStyle w:val="BodyText"/>
              <w:rPr>
                <w:sz w:val="20"/>
                <w:szCs w:val="20"/>
              </w:rPr>
            </w:pPr>
            <w:r w:rsidRPr="008A76AA">
              <w:rPr>
                <w:sz w:val="20"/>
                <w:szCs w:val="20"/>
              </w:rPr>
              <w:t>NULL</w:t>
            </w:r>
          </w:p>
        </w:tc>
        <w:tc>
          <w:tcPr>
            <w:tcW w:w="1580" w:type="dxa"/>
            <w:noWrap/>
          </w:tcPr>
          <w:p w14:paraId="2D49118D" w14:textId="77777777" w:rsidR="00FD2408" w:rsidRPr="008A76AA" w:rsidRDefault="00FD2408" w:rsidP="008A76AA">
            <w:pPr>
              <w:pStyle w:val="BodyText"/>
              <w:rPr>
                <w:sz w:val="20"/>
                <w:szCs w:val="20"/>
              </w:rPr>
            </w:pPr>
            <w:proofErr w:type="gramStart"/>
            <w:r w:rsidRPr="008A76AA">
              <w:rPr>
                <w:sz w:val="20"/>
                <w:szCs w:val="20"/>
              </w:rPr>
              <w:t>VARCHAR(</w:t>
            </w:r>
            <w:proofErr w:type="gramEnd"/>
            <w:r w:rsidRPr="008A76AA">
              <w:rPr>
                <w:sz w:val="20"/>
                <w:szCs w:val="20"/>
              </w:rPr>
              <w:t>500)</w:t>
            </w:r>
          </w:p>
        </w:tc>
        <w:tc>
          <w:tcPr>
            <w:tcW w:w="1360" w:type="dxa"/>
            <w:noWrap/>
          </w:tcPr>
          <w:p w14:paraId="6733140E" w14:textId="77777777" w:rsidR="00FD2408" w:rsidRPr="008A76AA" w:rsidRDefault="00FD2408" w:rsidP="008A76AA">
            <w:pPr>
              <w:pStyle w:val="BodyText"/>
              <w:rPr>
                <w:sz w:val="20"/>
                <w:szCs w:val="20"/>
              </w:rPr>
            </w:pPr>
          </w:p>
        </w:tc>
      </w:tr>
      <w:tr w:rsidR="00FD2408" w:rsidRPr="008A76AA" w14:paraId="020A8892" w14:textId="77777777" w:rsidTr="00FD2408">
        <w:trPr>
          <w:trHeight w:val="255"/>
        </w:trPr>
        <w:tc>
          <w:tcPr>
            <w:tcW w:w="1042" w:type="dxa"/>
            <w:noWrap/>
          </w:tcPr>
          <w:p w14:paraId="521260A1" w14:textId="77777777" w:rsidR="00FD2408" w:rsidRPr="008A76AA" w:rsidRDefault="00FD2408" w:rsidP="008A76AA">
            <w:pPr>
              <w:pStyle w:val="BodyText"/>
              <w:rPr>
                <w:sz w:val="20"/>
                <w:szCs w:val="20"/>
              </w:rPr>
            </w:pPr>
            <w:r w:rsidRPr="008A76AA">
              <w:rPr>
                <w:sz w:val="20"/>
                <w:szCs w:val="20"/>
              </w:rPr>
              <w:t>OPTIONS1</w:t>
            </w:r>
          </w:p>
        </w:tc>
        <w:tc>
          <w:tcPr>
            <w:tcW w:w="1531" w:type="dxa"/>
            <w:noWrap/>
          </w:tcPr>
          <w:p w14:paraId="2611DDC7" w14:textId="77777777" w:rsidR="00FD2408" w:rsidRPr="008A76AA" w:rsidRDefault="00FD2408" w:rsidP="008A76AA">
            <w:pPr>
              <w:pStyle w:val="BodyText"/>
              <w:rPr>
                <w:sz w:val="20"/>
                <w:szCs w:val="20"/>
              </w:rPr>
            </w:pPr>
            <w:r w:rsidRPr="008A76AA">
              <w:rPr>
                <w:sz w:val="20"/>
                <w:szCs w:val="20"/>
              </w:rPr>
              <w:t>NULL</w:t>
            </w:r>
          </w:p>
        </w:tc>
        <w:tc>
          <w:tcPr>
            <w:tcW w:w="1580" w:type="dxa"/>
            <w:noWrap/>
          </w:tcPr>
          <w:p w14:paraId="1675D43E" w14:textId="77777777" w:rsidR="00FD2408" w:rsidRPr="008A76AA" w:rsidRDefault="00FD2408" w:rsidP="008A76AA">
            <w:pPr>
              <w:pStyle w:val="BodyText"/>
              <w:rPr>
                <w:sz w:val="20"/>
                <w:szCs w:val="20"/>
              </w:rPr>
            </w:pPr>
            <w:proofErr w:type="gramStart"/>
            <w:r w:rsidRPr="008A76AA">
              <w:rPr>
                <w:sz w:val="20"/>
                <w:szCs w:val="20"/>
              </w:rPr>
              <w:t>VARCHAR(</w:t>
            </w:r>
            <w:proofErr w:type="gramEnd"/>
            <w:r w:rsidRPr="008A76AA">
              <w:rPr>
                <w:sz w:val="20"/>
                <w:szCs w:val="20"/>
              </w:rPr>
              <w:t>100)</w:t>
            </w:r>
          </w:p>
        </w:tc>
        <w:tc>
          <w:tcPr>
            <w:tcW w:w="1360" w:type="dxa"/>
            <w:noWrap/>
          </w:tcPr>
          <w:p w14:paraId="415C03CC" w14:textId="77777777" w:rsidR="00FD2408" w:rsidRPr="008A76AA" w:rsidRDefault="00FD2408" w:rsidP="008A76AA">
            <w:pPr>
              <w:pStyle w:val="BodyText"/>
              <w:rPr>
                <w:sz w:val="20"/>
                <w:szCs w:val="20"/>
              </w:rPr>
            </w:pPr>
          </w:p>
        </w:tc>
      </w:tr>
      <w:tr w:rsidR="00FD2408" w:rsidRPr="008A76AA" w14:paraId="21D7FA21" w14:textId="77777777" w:rsidTr="00FD2408">
        <w:trPr>
          <w:trHeight w:val="255"/>
        </w:trPr>
        <w:tc>
          <w:tcPr>
            <w:tcW w:w="1042" w:type="dxa"/>
            <w:noWrap/>
          </w:tcPr>
          <w:p w14:paraId="69260C3F" w14:textId="77777777" w:rsidR="00FD2408" w:rsidRPr="008A76AA" w:rsidRDefault="00FD2408" w:rsidP="008A76AA">
            <w:pPr>
              <w:pStyle w:val="BodyText"/>
              <w:rPr>
                <w:sz w:val="20"/>
                <w:szCs w:val="20"/>
              </w:rPr>
            </w:pPr>
            <w:r w:rsidRPr="008A76AA">
              <w:rPr>
                <w:sz w:val="20"/>
                <w:szCs w:val="20"/>
              </w:rPr>
              <w:t>OPTIONS2</w:t>
            </w:r>
          </w:p>
        </w:tc>
        <w:tc>
          <w:tcPr>
            <w:tcW w:w="1531" w:type="dxa"/>
            <w:noWrap/>
          </w:tcPr>
          <w:p w14:paraId="73B0CA77" w14:textId="77777777" w:rsidR="00FD2408" w:rsidRPr="008A76AA" w:rsidRDefault="00FD2408" w:rsidP="008A76AA">
            <w:pPr>
              <w:pStyle w:val="BodyText"/>
              <w:rPr>
                <w:sz w:val="20"/>
                <w:szCs w:val="20"/>
              </w:rPr>
            </w:pPr>
            <w:r w:rsidRPr="008A76AA">
              <w:rPr>
                <w:sz w:val="20"/>
                <w:szCs w:val="20"/>
              </w:rPr>
              <w:t>NULL</w:t>
            </w:r>
          </w:p>
        </w:tc>
        <w:tc>
          <w:tcPr>
            <w:tcW w:w="1580" w:type="dxa"/>
            <w:noWrap/>
          </w:tcPr>
          <w:p w14:paraId="6054388E" w14:textId="77777777" w:rsidR="00FD2408" w:rsidRPr="008A76AA" w:rsidRDefault="00FD2408" w:rsidP="008A76AA">
            <w:pPr>
              <w:pStyle w:val="BodyText"/>
              <w:rPr>
                <w:sz w:val="20"/>
                <w:szCs w:val="20"/>
              </w:rPr>
            </w:pPr>
            <w:proofErr w:type="gramStart"/>
            <w:r w:rsidRPr="008A76AA">
              <w:rPr>
                <w:sz w:val="20"/>
                <w:szCs w:val="20"/>
              </w:rPr>
              <w:t>VARCHAR(</w:t>
            </w:r>
            <w:proofErr w:type="gramEnd"/>
            <w:r w:rsidRPr="008A76AA">
              <w:rPr>
                <w:sz w:val="20"/>
                <w:szCs w:val="20"/>
              </w:rPr>
              <w:t>100)</w:t>
            </w:r>
          </w:p>
        </w:tc>
        <w:tc>
          <w:tcPr>
            <w:tcW w:w="1360" w:type="dxa"/>
            <w:noWrap/>
          </w:tcPr>
          <w:p w14:paraId="1A0A8D35" w14:textId="77777777" w:rsidR="00FD2408" w:rsidRPr="008A76AA" w:rsidRDefault="00FD2408" w:rsidP="008A76AA">
            <w:pPr>
              <w:pStyle w:val="BodyText"/>
              <w:rPr>
                <w:sz w:val="20"/>
                <w:szCs w:val="20"/>
              </w:rPr>
            </w:pPr>
          </w:p>
        </w:tc>
      </w:tr>
      <w:tr w:rsidR="00FD2408" w:rsidRPr="008A76AA" w14:paraId="18889CAB" w14:textId="77777777" w:rsidTr="00FD2408">
        <w:trPr>
          <w:trHeight w:val="255"/>
        </w:trPr>
        <w:tc>
          <w:tcPr>
            <w:tcW w:w="1042" w:type="dxa"/>
            <w:noWrap/>
          </w:tcPr>
          <w:p w14:paraId="75A38F97" w14:textId="77777777" w:rsidR="00FD2408" w:rsidRPr="008A76AA" w:rsidRDefault="00FD2408" w:rsidP="008A76AA">
            <w:pPr>
              <w:pStyle w:val="BodyText"/>
              <w:rPr>
                <w:sz w:val="20"/>
                <w:szCs w:val="20"/>
              </w:rPr>
            </w:pPr>
            <w:r w:rsidRPr="008A76AA">
              <w:rPr>
                <w:sz w:val="20"/>
                <w:szCs w:val="20"/>
              </w:rPr>
              <w:t>ANSWER</w:t>
            </w:r>
          </w:p>
        </w:tc>
        <w:tc>
          <w:tcPr>
            <w:tcW w:w="1531" w:type="dxa"/>
            <w:noWrap/>
          </w:tcPr>
          <w:p w14:paraId="1EC87843" w14:textId="77777777" w:rsidR="00FD2408" w:rsidRPr="008A76AA" w:rsidRDefault="00FD2408" w:rsidP="008A76AA">
            <w:pPr>
              <w:pStyle w:val="BodyText"/>
              <w:rPr>
                <w:sz w:val="20"/>
                <w:szCs w:val="20"/>
              </w:rPr>
            </w:pPr>
            <w:r w:rsidRPr="008A76AA">
              <w:rPr>
                <w:sz w:val="20"/>
                <w:szCs w:val="20"/>
              </w:rPr>
              <w:t>NULL</w:t>
            </w:r>
          </w:p>
        </w:tc>
        <w:tc>
          <w:tcPr>
            <w:tcW w:w="1580" w:type="dxa"/>
            <w:noWrap/>
          </w:tcPr>
          <w:p w14:paraId="0BBA651B" w14:textId="77777777" w:rsidR="00FD2408" w:rsidRPr="008A76AA" w:rsidRDefault="00FD2408" w:rsidP="008A76AA">
            <w:pPr>
              <w:pStyle w:val="BodyText"/>
              <w:rPr>
                <w:sz w:val="20"/>
                <w:szCs w:val="20"/>
              </w:rPr>
            </w:pPr>
            <w:proofErr w:type="gramStart"/>
            <w:r w:rsidRPr="008A76AA">
              <w:rPr>
                <w:sz w:val="20"/>
                <w:szCs w:val="20"/>
              </w:rPr>
              <w:t>VARCHAR(</w:t>
            </w:r>
            <w:proofErr w:type="gramEnd"/>
            <w:r w:rsidRPr="008A76AA">
              <w:rPr>
                <w:sz w:val="20"/>
                <w:szCs w:val="20"/>
              </w:rPr>
              <w:t>100)</w:t>
            </w:r>
          </w:p>
        </w:tc>
        <w:tc>
          <w:tcPr>
            <w:tcW w:w="1360" w:type="dxa"/>
            <w:noWrap/>
          </w:tcPr>
          <w:p w14:paraId="08C56A38" w14:textId="77777777" w:rsidR="00FD2408" w:rsidRPr="008A76AA" w:rsidRDefault="00FD2408" w:rsidP="008A76AA">
            <w:pPr>
              <w:pStyle w:val="BodyText"/>
              <w:rPr>
                <w:sz w:val="20"/>
                <w:szCs w:val="20"/>
              </w:rPr>
            </w:pPr>
          </w:p>
        </w:tc>
      </w:tr>
    </w:tbl>
    <w:p w14:paraId="79DD7012" w14:textId="77777777" w:rsidR="00FD2408" w:rsidRPr="008A76AA" w:rsidRDefault="00FD2408" w:rsidP="008A76AA">
      <w:pPr>
        <w:pStyle w:val="BodyText"/>
      </w:pPr>
    </w:p>
    <w:p w14:paraId="2EC7149A" w14:textId="59ECB8F0" w:rsidR="00FD2408" w:rsidRPr="00111352" w:rsidRDefault="00111352" w:rsidP="008A76AA">
      <w:pPr>
        <w:pStyle w:val="BodyText"/>
        <w:rPr>
          <w:rFonts w:ascii="Times New Roman" w:hAnsi="Times New Roman" w:cs="Times New Roman"/>
          <w:sz w:val="28"/>
          <w:szCs w:val="28"/>
        </w:rPr>
      </w:pPr>
      <w:r w:rsidRPr="00111352">
        <w:rPr>
          <w:rFonts w:ascii="Times New Roman" w:hAnsi="Times New Roman" w:cs="Times New Roman"/>
          <w:sz w:val="28"/>
          <w:szCs w:val="28"/>
        </w:rPr>
        <w:t>OPTIONS BASED ANSWERS</w:t>
      </w:r>
    </w:p>
    <w:p w14:paraId="05A99297" w14:textId="77777777" w:rsidR="00111352" w:rsidRPr="008A76AA" w:rsidRDefault="00111352" w:rsidP="008A76AA">
      <w:pPr>
        <w:pStyle w:val="BodyText"/>
      </w:pPr>
    </w:p>
    <w:tbl>
      <w:tblPr>
        <w:tblStyle w:val="TableGrid"/>
        <w:tblW w:w="5431" w:type="dxa"/>
        <w:tblLook w:val="0000" w:firstRow="0" w:lastRow="0" w:firstColumn="0" w:lastColumn="0" w:noHBand="0" w:noVBand="0"/>
      </w:tblPr>
      <w:tblGrid>
        <w:gridCol w:w="1009"/>
        <w:gridCol w:w="1650"/>
        <w:gridCol w:w="1580"/>
        <w:gridCol w:w="1360"/>
      </w:tblGrid>
      <w:tr w:rsidR="00FD2408" w:rsidRPr="008A76AA" w14:paraId="33F044B7" w14:textId="77777777" w:rsidTr="00FD2408">
        <w:trPr>
          <w:trHeight w:val="255"/>
        </w:trPr>
        <w:tc>
          <w:tcPr>
            <w:tcW w:w="960" w:type="dxa"/>
            <w:noWrap/>
          </w:tcPr>
          <w:p w14:paraId="266E3469" w14:textId="77777777" w:rsidR="00FD2408" w:rsidRPr="008A76AA" w:rsidRDefault="00FD2408" w:rsidP="008A76AA">
            <w:pPr>
              <w:pStyle w:val="BodyText"/>
              <w:rPr>
                <w:sz w:val="20"/>
                <w:szCs w:val="20"/>
              </w:rPr>
            </w:pPr>
            <w:r w:rsidRPr="008A76AA">
              <w:rPr>
                <w:sz w:val="20"/>
                <w:szCs w:val="20"/>
              </w:rPr>
              <w:t>NAME</w:t>
            </w:r>
          </w:p>
        </w:tc>
        <w:tc>
          <w:tcPr>
            <w:tcW w:w="1531" w:type="dxa"/>
            <w:noWrap/>
          </w:tcPr>
          <w:p w14:paraId="6CDD592A" w14:textId="77777777" w:rsidR="00FD2408" w:rsidRPr="008A76AA" w:rsidRDefault="00FD2408" w:rsidP="008A76AA">
            <w:pPr>
              <w:pStyle w:val="BodyText"/>
              <w:rPr>
                <w:sz w:val="20"/>
                <w:szCs w:val="20"/>
              </w:rPr>
            </w:pPr>
            <w:r w:rsidRPr="008A76AA">
              <w:rPr>
                <w:sz w:val="20"/>
                <w:szCs w:val="20"/>
              </w:rPr>
              <w:t>NULL/NOTNULL</w:t>
            </w:r>
          </w:p>
        </w:tc>
        <w:tc>
          <w:tcPr>
            <w:tcW w:w="1580" w:type="dxa"/>
            <w:noWrap/>
          </w:tcPr>
          <w:p w14:paraId="02B282DE" w14:textId="77777777" w:rsidR="00FD2408" w:rsidRPr="008A76AA" w:rsidRDefault="00FD2408" w:rsidP="008A76AA">
            <w:pPr>
              <w:pStyle w:val="BodyText"/>
              <w:rPr>
                <w:sz w:val="20"/>
                <w:szCs w:val="20"/>
              </w:rPr>
            </w:pPr>
            <w:r w:rsidRPr="008A76AA">
              <w:rPr>
                <w:sz w:val="20"/>
                <w:szCs w:val="20"/>
              </w:rPr>
              <w:t>TYPE</w:t>
            </w:r>
          </w:p>
        </w:tc>
        <w:tc>
          <w:tcPr>
            <w:tcW w:w="1360" w:type="dxa"/>
            <w:noWrap/>
          </w:tcPr>
          <w:p w14:paraId="155333A0" w14:textId="77777777" w:rsidR="00FD2408" w:rsidRPr="008A76AA" w:rsidRDefault="00FD2408" w:rsidP="008A76AA">
            <w:pPr>
              <w:pStyle w:val="BodyText"/>
              <w:rPr>
                <w:sz w:val="20"/>
                <w:szCs w:val="20"/>
              </w:rPr>
            </w:pPr>
            <w:r w:rsidRPr="008A76AA">
              <w:rPr>
                <w:sz w:val="20"/>
                <w:szCs w:val="20"/>
              </w:rPr>
              <w:t>KEY</w:t>
            </w:r>
          </w:p>
        </w:tc>
      </w:tr>
      <w:tr w:rsidR="00FD2408" w:rsidRPr="008A76AA" w14:paraId="74CE36BD" w14:textId="77777777" w:rsidTr="00FD2408">
        <w:trPr>
          <w:trHeight w:val="255"/>
        </w:trPr>
        <w:tc>
          <w:tcPr>
            <w:tcW w:w="960" w:type="dxa"/>
            <w:noWrap/>
          </w:tcPr>
          <w:p w14:paraId="2388E4D1" w14:textId="77777777" w:rsidR="00FD2408" w:rsidRPr="008A76AA" w:rsidRDefault="00FD2408" w:rsidP="008A76AA">
            <w:pPr>
              <w:pStyle w:val="BodyText"/>
              <w:rPr>
                <w:sz w:val="20"/>
                <w:szCs w:val="20"/>
              </w:rPr>
            </w:pPr>
            <w:r w:rsidRPr="008A76AA">
              <w:rPr>
                <w:sz w:val="20"/>
                <w:szCs w:val="20"/>
              </w:rPr>
              <w:t>QID</w:t>
            </w:r>
          </w:p>
        </w:tc>
        <w:tc>
          <w:tcPr>
            <w:tcW w:w="1531" w:type="dxa"/>
            <w:noWrap/>
          </w:tcPr>
          <w:p w14:paraId="55BEF294" w14:textId="77777777" w:rsidR="00FD2408" w:rsidRPr="008A76AA" w:rsidRDefault="00FD2408" w:rsidP="008A76AA">
            <w:pPr>
              <w:pStyle w:val="BodyText"/>
              <w:rPr>
                <w:sz w:val="20"/>
                <w:szCs w:val="20"/>
              </w:rPr>
            </w:pPr>
            <w:r w:rsidRPr="008A76AA">
              <w:rPr>
                <w:sz w:val="20"/>
                <w:szCs w:val="20"/>
              </w:rPr>
              <w:t>NOTNULL</w:t>
            </w:r>
          </w:p>
        </w:tc>
        <w:tc>
          <w:tcPr>
            <w:tcW w:w="1580" w:type="dxa"/>
            <w:noWrap/>
          </w:tcPr>
          <w:p w14:paraId="196CEAA4" w14:textId="77777777" w:rsidR="00FD2408" w:rsidRPr="008A76AA" w:rsidRDefault="00FD2408" w:rsidP="008A76AA">
            <w:pPr>
              <w:pStyle w:val="BodyText"/>
              <w:rPr>
                <w:sz w:val="20"/>
                <w:szCs w:val="20"/>
              </w:rPr>
            </w:pPr>
            <w:r w:rsidRPr="008A76AA">
              <w:rPr>
                <w:sz w:val="20"/>
                <w:szCs w:val="20"/>
              </w:rPr>
              <w:t>INT</w:t>
            </w:r>
          </w:p>
        </w:tc>
        <w:tc>
          <w:tcPr>
            <w:tcW w:w="1360" w:type="dxa"/>
            <w:noWrap/>
          </w:tcPr>
          <w:p w14:paraId="02724503" w14:textId="77777777" w:rsidR="00FD2408" w:rsidRPr="008A76AA" w:rsidRDefault="00FD2408" w:rsidP="008A76AA">
            <w:pPr>
              <w:pStyle w:val="BodyText"/>
              <w:rPr>
                <w:sz w:val="20"/>
                <w:szCs w:val="20"/>
              </w:rPr>
            </w:pPr>
            <w:r w:rsidRPr="008A76AA">
              <w:rPr>
                <w:sz w:val="20"/>
                <w:szCs w:val="20"/>
              </w:rPr>
              <w:t>FOREIGNKEY</w:t>
            </w:r>
          </w:p>
        </w:tc>
      </w:tr>
      <w:tr w:rsidR="00FD2408" w:rsidRPr="008A76AA" w14:paraId="5EC13085" w14:textId="77777777" w:rsidTr="00FD2408">
        <w:trPr>
          <w:trHeight w:val="255"/>
        </w:trPr>
        <w:tc>
          <w:tcPr>
            <w:tcW w:w="960" w:type="dxa"/>
            <w:noWrap/>
          </w:tcPr>
          <w:p w14:paraId="2616E8C6" w14:textId="77777777" w:rsidR="00FD2408" w:rsidRPr="008A76AA" w:rsidRDefault="00FD2408" w:rsidP="008A76AA">
            <w:pPr>
              <w:pStyle w:val="BodyText"/>
              <w:rPr>
                <w:sz w:val="20"/>
                <w:szCs w:val="20"/>
              </w:rPr>
            </w:pPr>
            <w:r w:rsidRPr="008A76AA">
              <w:rPr>
                <w:sz w:val="20"/>
                <w:szCs w:val="20"/>
              </w:rPr>
              <w:t>ANSWER</w:t>
            </w:r>
          </w:p>
        </w:tc>
        <w:tc>
          <w:tcPr>
            <w:tcW w:w="1531" w:type="dxa"/>
            <w:noWrap/>
          </w:tcPr>
          <w:p w14:paraId="57ECC4ED" w14:textId="77777777" w:rsidR="00FD2408" w:rsidRPr="008A76AA" w:rsidRDefault="00FD2408" w:rsidP="008A76AA">
            <w:pPr>
              <w:pStyle w:val="BodyText"/>
              <w:rPr>
                <w:sz w:val="20"/>
                <w:szCs w:val="20"/>
              </w:rPr>
            </w:pPr>
            <w:r w:rsidRPr="008A76AA">
              <w:rPr>
                <w:sz w:val="20"/>
                <w:szCs w:val="20"/>
              </w:rPr>
              <w:t>NULL</w:t>
            </w:r>
          </w:p>
        </w:tc>
        <w:tc>
          <w:tcPr>
            <w:tcW w:w="1580" w:type="dxa"/>
            <w:noWrap/>
          </w:tcPr>
          <w:p w14:paraId="314B9F80" w14:textId="77777777" w:rsidR="00FD2408" w:rsidRPr="008A76AA" w:rsidRDefault="00FD2408" w:rsidP="008A76AA">
            <w:pPr>
              <w:pStyle w:val="BodyText"/>
              <w:rPr>
                <w:sz w:val="20"/>
                <w:szCs w:val="20"/>
              </w:rPr>
            </w:pPr>
            <w:proofErr w:type="gramStart"/>
            <w:r w:rsidRPr="008A76AA">
              <w:rPr>
                <w:sz w:val="20"/>
                <w:szCs w:val="20"/>
              </w:rPr>
              <w:t>VARCHAR(</w:t>
            </w:r>
            <w:proofErr w:type="gramEnd"/>
            <w:r w:rsidRPr="008A76AA">
              <w:rPr>
                <w:sz w:val="20"/>
                <w:szCs w:val="20"/>
              </w:rPr>
              <w:t>10)</w:t>
            </w:r>
          </w:p>
        </w:tc>
        <w:tc>
          <w:tcPr>
            <w:tcW w:w="1360" w:type="dxa"/>
            <w:noWrap/>
          </w:tcPr>
          <w:p w14:paraId="3D32BE74" w14:textId="77777777" w:rsidR="00FD2408" w:rsidRPr="008A76AA" w:rsidRDefault="00FD2408" w:rsidP="008A76AA">
            <w:pPr>
              <w:pStyle w:val="BodyText"/>
              <w:rPr>
                <w:sz w:val="20"/>
                <w:szCs w:val="20"/>
              </w:rPr>
            </w:pPr>
          </w:p>
        </w:tc>
      </w:tr>
    </w:tbl>
    <w:p w14:paraId="346F49FD" w14:textId="77777777" w:rsidR="00FD2408" w:rsidRPr="008A76AA" w:rsidRDefault="00FD2408" w:rsidP="008A76AA">
      <w:pPr>
        <w:pStyle w:val="BodyText"/>
      </w:pPr>
    </w:p>
    <w:p w14:paraId="63CEA8D5" w14:textId="77777777" w:rsidR="00111352" w:rsidRDefault="00111352" w:rsidP="008A76AA">
      <w:pPr>
        <w:pStyle w:val="BodyText"/>
        <w:rPr>
          <w:sz w:val="20"/>
        </w:rPr>
      </w:pPr>
    </w:p>
    <w:p w14:paraId="674DEA19" w14:textId="77777777" w:rsidR="00111352" w:rsidRDefault="00111352" w:rsidP="008A76AA">
      <w:pPr>
        <w:pStyle w:val="BodyText"/>
        <w:rPr>
          <w:sz w:val="20"/>
        </w:rPr>
      </w:pPr>
    </w:p>
    <w:p w14:paraId="2C76496D" w14:textId="23EBE567" w:rsidR="00FD2408" w:rsidRPr="00111352" w:rsidRDefault="00111352" w:rsidP="008A76AA">
      <w:pPr>
        <w:pStyle w:val="BodyText"/>
        <w:rPr>
          <w:rFonts w:ascii="Times New Roman" w:hAnsi="Times New Roman" w:cs="Times New Roman"/>
          <w:sz w:val="28"/>
          <w:szCs w:val="28"/>
        </w:rPr>
      </w:pPr>
      <w:r w:rsidRPr="00111352">
        <w:rPr>
          <w:rFonts w:ascii="Times New Roman" w:hAnsi="Times New Roman" w:cs="Times New Roman"/>
          <w:sz w:val="28"/>
          <w:szCs w:val="28"/>
        </w:rPr>
        <w:lastRenderedPageBreak/>
        <w:t>ALL STUDENT MARKS</w:t>
      </w:r>
    </w:p>
    <w:p w14:paraId="50EB9E42" w14:textId="77777777" w:rsidR="00FD2408" w:rsidRPr="008A76AA" w:rsidRDefault="00FD2408" w:rsidP="008A76AA">
      <w:pPr>
        <w:pStyle w:val="BodyText"/>
        <w:rPr>
          <w:sz w:val="20"/>
        </w:rPr>
      </w:pPr>
    </w:p>
    <w:tbl>
      <w:tblPr>
        <w:tblStyle w:val="TableGrid"/>
        <w:tblW w:w="5431" w:type="dxa"/>
        <w:tblLook w:val="0000" w:firstRow="0" w:lastRow="0" w:firstColumn="0" w:lastColumn="0" w:noHBand="0" w:noVBand="0"/>
      </w:tblPr>
      <w:tblGrid>
        <w:gridCol w:w="960"/>
        <w:gridCol w:w="1650"/>
        <w:gridCol w:w="1580"/>
        <w:gridCol w:w="1360"/>
      </w:tblGrid>
      <w:tr w:rsidR="00FD2408" w:rsidRPr="008A76AA" w14:paraId="2C3D4E47" w14:textId="77777777" w:rsidTr="00FD2408">
        <w:trPr>
          <w:trHeight w:val="255"/>
        </w:trPr>
        <w:tc>
          <w:tcPr>
            <w:tcW w:w="960" w:type="dxa"/>
            <w:noWrap/>
          </w:tcPr>
          <w:p w14:paraId="7A2324A3" w14:textId="77777777" w:rsidR="00FD2408" w:rsidRPr="008A76AA" w:rsidRDefault="00FD2408" w:rsidP="008A76AA">
            <w:pPr>
              <w:pStyle w:val="BodyText"/>
              <w:rPr>
                <w:sz w:val="20"/>
                <w:szCs w:val="20"/>
              </w:rPr>
            </w:pPr>
            <w:r w:rsidRPr="008A76AA">
              <w:rPr>
                <w:sz w:val="20"/>
                <w:szCs w:val="20"/>
              </w:rPr>
              <w:t>NAME</w:t>
            </w:r>
          </w:p>
        </w:tc>
        <w:tc>
          <w:tcPr>
            <w:tcW w:w="1531" w:type="dxa"/>
            <w:noWrap/>
          </w:tcPr>
          <w:p w14:paraId="3141792D" w14:textId="77777777" w:rsidR="00FD2408" w:rsidRPr="008A76AA" w:rsidRDefault="00FD2408" w:rsidP="008A76AA">
            <w:pPr>
              <w:pStyle w:val="BodyText"/>
              <w:rPr>
                <w:sz w:val="20"/>
                <w:szCs w:val="20"/>
              </w:rPr>
            </w:pPr>
            <w:r w:rsidRPr="008A76AA">
              <w:rPr>
                <w:sz w:val="20"/>
                <w:szCs w:val="20"/>
              </w:rPr>
              <w:t>NULL/NOTNULL</w:t>
            </w:r>
          </w:p>
        </w:tc>
        <w:tc>
          <w:tcPr>
            <w:tcW w:w="1580" w:type="dxa"/>
            <w:noWrap/>
          </w:tcPr>
          <w:p w14:paraId="37D285D8" w14:textId="77777777" w:rsidR="00FD2408" w:rsidRPr="008A76AA" w:rsidRDefault="00FD2408" w:rsidP="008A76AA">
            <w:pPr>
              <w:pStyle w:val="BodyText"/>
              <w:rPr>
                <w:sz w:val="20"/>
                <w:szCs w:val="20"/>
              </w:rPr>
            </w:pPr>
            <w:r w:rsidRPr="008A76AA">
              <w:rPr>
                <w:sz w:val="20"/>
                <w:szCs w:val="20"/>
              </w:rPr>
              <w:t>TYPE</w:t>
            </w:r>
          </w:p>
        </w:tc>
        <w:tc>
          <w:tcPr>
            <w:tcW w:w="1360" w:type="dxa"/>
            <w:noWrap/>
          </w:tcPr>
          <w:p w14:paraId="226588C9" w14:textId="77777777" w:rsidR="00FD2408" w:rsidRPr="008A76AA" w:rsidRDefault="00FD2408" w:rsidP="008A76AA">
            <w:pPr>
              <w:pStyle w:val="BodyText"/>
              <w:rPr>
                <w:sz w:val="20"/>
                <w:szCs w:val="20"/>
              </w:rPr>
            </w:pPr>
            <w:r w:rsidRPr="008A76AA">
              <w:rPr>
                <w:sz w:val="20"/>
                <w:szCs w:val="20"/>
              </w:rPr>
              <w:t>KEY</w:t>
            </w:r>
          </w:p>
        </w:tc>
      </w:tr>
      <w:tr w:rsidR="00FD2408" w:rsidRPr="008A76AA" w14:paraId="73C75FE0" w14:textId="77777777" w:rsidTr="00FD2408">
        <w:trPr>
          <w:trHeight w:val="255"/>
        </w:trPr>
        <w:tc>
          <w:tcPr>
            <w:tcW w:w="960" w:type="dxa"/>
            <w:noWrap/>
          </w:tcPr>
          <w:p w14:paraId="46F0C9AB" w14:textId="77777777" w:rsidR="00FD2408" w:rsidRPr="008A76AA" w:rsidRDefault="00FD2408" w:rsidP="008A76AA">
            <w:pPr>
              <w:pStyle w:val="BodyText"/>
              <w:rPr>
                <w:sz w:val="20"/>
                <w:szCs w:val="20"/>
              </w:rPr>
            </w:pPr>
            <w:r w:rsidRPr="008A76AA">
              <w:rPr>
                <w:sz w:val="20"/>
                <w:szCs w:val="20"/>
              </w:rPr>
              <w:t>ID</w:t>
            </w:r>
          </w:p>
        </w:tc>
        <w:tc>
          <w:tcPr>
            <w:tcW w:w="1531" w:type="dxa"/>
            <w:noWrap/>
          </w:tcPr>
          <w:p w14:paraId="1E7570BA" w14:textId="77777777" w:rsidR="00FD2408" w:rsidRPr="008A76AA" w:rsidRDefault="00FD2408" w:rsidP="008A76AA">
            <w:pPr>
              <w:pStyle w:val="BodyText"/>
              <w:rPr>
                <w:sz w:val="20"/>
                <w:szCs w:val="20"/>
              </w:rPr>
            </w:pPr>
            <w:r w:rsidRPr="008A76AA">
              <w:rPr>
                <w:sz w:val="20"/>
                <w:szCs w:val="20"/>
              </w:rPr>
              <w:t>NULL</w:t>
            </w:r>
          </w:p>
        </w:tc>
        <w:tc>
          <w:tcPr>
            <w:tcW w:w="1580" w:type="dxa"/>
            <w:noWrap/>
          </w:tcPr>
          <w:p w14:paraId="1A724D9D" w14:textId="77777777" w:rsidR="00FD2408" w:rsidRPr="008A76AA" w:rsidRDefault="00FD2408" w:rsidP="008A76AA">
            <w:pPr>
              <w:pStyle w:val="BodyText"/>
              <w:rPr>
                <w:sz w:val="20"/>
                <w:szCs w:val="20"/>
              </w:rPr>
            </w:pPr>
            <w:r w:rsidRPr="008A76AA">
              <w:rPr>
                <w:sz w:val="20"/>
                <w:szCs w:val="20"/>
              </w:rPr>
              <w:t>INT</w:t>
            </w:r>
          </w:p>
        </w:tc>
        <w:tc>
          <w:tcPr>
            <w:tcW w:w="1360" w:type="dxa"/>
            <w:noWrap/>
          </w:tcPr>
          <w:p w14:paraId="2E1842CC" w14:textId="77777777" w:rsidR="00FD2408" w:rsidRPr="008A76AA" w:rsidRDefault="00FD2408" w:rsidP="008A76AA">
            <w:pPr>
              <w:pStyle w:val="BodyText"/>
              <w:rPr>
                <w:sz w:val="20"/>
                <w:szCs w:val="20"/>
              </w:rPr>
            </w:pPr>
          </w:p>
        </w:tc>
      </w:tr>
      <w:tr w:rsidR="00FD2408" w:rsidRPr="008A76AA" w14:paraId="14EEEFC1" w14:textId="77777777" w:rsidTr="00FD2408">
        <w:trPr>
          <w:trHeight w:val="255"/>
        </w:trPr>
        <w:tc>
          <w:tcPr>
            <w:tcW w:w="960" w:type="dxa"/>
            <w:noWrap/>
          </w:tcPr>
          <w:p w14:paraId="42B6176D" w14:textId="77777777" w:rsidR="00FD2408" w:rsidRPr="008A76AA" w:rsidRDefault="00FD2408" w:rsidP="008A76AA">
            <w:pPr>
              <w:pStyle w:val="BodyText"/>
              <w:rPr>
                <w:sz w:val="20"/>
                <w:szCs w:val="20"/>
              </w:rPr>
            </w:pPr>
            <w:r w:rsidRPr="008A76AA">
              <w:rPr>
                <w:sz w:val="20"/>
                <w:szCs w:val="20"/>
              </w:rPr>
              <w:t>MARKS</w:t>
            </w:r>
          </w:p>
        </w:tc>
        <w:tc>
          <w:tcPr>
            <w:tcW w:w="1531" w:type="dxa"/>
            <w:noWrap/>
          </w:tcPr>
          <w:p w14:paraId="5EAD7E99" w14:textId="77777777" w:rsidR="00FD2408" w:rsidRPr="008A76AA" w:rsidRDefault="00FD2408" w:rsidP="008A76AA">
            <w:pPr>
              <w:pStyle w:val="BodyText"/>
              <w:rPr>
                <w:sz w:val="20"/>
                <w:szCs w:val="20"/>
              </w:rPr>
            </w:pPr>
            <w:r w:rsidRPr="008A76AA">
              <w:rPr>
                <w:sz w:val="20"/>
                <w:szCs w:val="20"/>
              </w:rPr>
              <w:t>NULL</w:t>
            </w:r>
          </w:p>
        </w:tc>
        <w:tc>
          <w:tcPr>
            <w:tcW w:w="1580" w:type="dxa"/>
            <w:noWrap/>
          </w:tcPr>
          <w:p w14:paraId="40DE90CB" w14:textId="77777777" w:rsidR="00FD2408" w:rsidRPr="008A76AA" w:rsidRDefault="00FD2408" w:rsidP="008A76AA">
            <w:pPr>
              <w:pStyle w:val="BodyText"/>
              <w:rPr>
                <w:sz w:val="20"/>
                <w:szCs w:val="20"/>
              </w:rPr>
            </w:pPr>
            <w:r w:rsidRPr="008A76AA">
              <w:rPr>
                <w:sz w:val="20"/>
                <w:szCs w:val="20"/>
              </w:rPr>
              <w:t>INT</w:t>
            </w:r>
          </w:p>
        </w:tc>
        <w:tc>
          <w:tcPr>
            <w:tcW w:w="1360" w:type="dxa"/>
            <w:noWrap/>
          </w:tcPr>
          <w:p w14:paraId="35659416" w14:textId="77777777" w:rsidR="00FD2408" w:rsidRPr="008A76AA" w:rsidRDefault="00FD2408" w:rsidP="008A76AA">
            <w:pPr>
              <w:pStyle w:val="BodyText"/>
              <w:rPr>
                <w:sz w:val="20"/>
                <w:szCs w:val="20"/>
              </w:rPr>
            </w:pPr>
          </w:p>
        </w:tc>
      </w:tr>
    </w:tbl>
    <w:p w14:paraId="2D7077D6" w14:textId="77777777" w:rsidR="00FD2408" w:rsidRPr="008A76AA" w:rsidRDefault="00FD2408" w:rsidP="008A76AA">
      <w:pPr>
        <w:pStyle w:val="BodyText"/>
        <w:rPr>
          <w:sz w:val="20"/>
        </w:rPr>
      </w:pPr>
    </w:p>
    <w:p w14:paraId="4EB21379" w14:textId="2883F614" w:rsidR="00FD2408" w:rsidRPr="00111352" w:rsidRDefault="00111352" w:rsidP="008A76AA">
      <w:pPr>
        <w:pStyle w:val="BodyText"/>
        <w:rPr>
          <w:rFonts w:ascii="Times New Roman" w:hAnsi="Times New Roman" w:cs="Times New Roman"/>
          <w:sz w:val="28"/>
          <w:szCs w:val="28"/>
        </w:rPr>
      </w:pPr>
      <w:r w:rsidRPr="00111352">
        <w:rPr>
          <w:rFonts w:ascii="Times New Roman" w:hAnsi="Times New Roman" w:cs="Times New Roman"/>
          <w:sz w:val="28"/>
          <w:szCs w:val="28"/>
        </w:rPr>
        <w:t>EXAM SCHEDULE</w:t>
      </w:r>
    </w:p>
    <w:p w14:paraId="20A1F4C8" w14:textId="77777777" w:rsidR="00FD2408" w:rsidRPr="008A76AA" w:rsidRDefault="00FD2408" w:rsidP="008A76AA">
      <w:pPr>
        <w:pStyle w:val="BodyText"/>
        <w:rPr>
          <w:sz w:val="20"/>
        </w:rPr>
      </w:pPr>
    </w:p>
    <w:tbl>
      <w:tblPr>
        <w:tblStyle w:val="TableGrid"/>
        <w:tblW w:w="5431" w:type="dxa"/>
        <w:tblLook w:val="0000" w:firstRow="0" w:lastRow="0" w:firstColumn="0" w:lastColumn="0" w:noHBand="0" w:noVBand="0"/>
      </w:tblPr>
      <w:tblGrid>
        <w:gridCol w:w="960"/>
        <w:gridCol w:w="1650"/>
        <w:gridCol w:w="1580"/>
        <w:gridCol w:w="1360"/>
      </w:tblGrid>
      <w:tr w:rsidR="00FD2408" w:rsidRPr="008A76AA" w14:paraId="4A76A49C" w14:textId="77777777" w:rsidTr="00FD2408">
        <w:trPr>
          <w:trHeight w:val="255"/>
        </w:trPr>
        <w:tc>
          <w:tcPr>
            <w:tcW w:w="960" w:type="dxa"/>
            <w:noWrap/>
          </w:tcPr>
          <w:p w14:paraId="00385EBF" w14:textId="77777777" w:rsidR="00FD2408" w:rsidRPr="008A76AA" w:rsidRDefault="00FD2408" w:rsidP="008A76AA">
            <w:pPr>
              <w:pStyle w:val="BodyText"/>
              <w:rPr>
                <w:sz w:val="20"/>
                <w:szCs w:val="20"/>
              </w:rPr>
            </w:pPr>
            <w:r w:rsidRPr="008A76AA">
              <w:rPr>
                <w:sz w:val="20"/>
                <w:szCs w:val="20"/>
              </w:rPr>
              <w:t>NAME</w:t>
            </w:r>
          </w:p>
        </w:tc>
        <w:tc>
          <w:tcPr>
            <w:tcW w:w="1531" w:type="dxa"/>
            <w:noWrap/>
          </w:tcPr>
          <w:p w14:paraId="0D9780CF" w14:textId="77777777" w:rsidR="00FD2408" w:rsidRPr="008A76AA" w:rsidRDefault="00FD2408" w:rsidP="008A76AA">
            <w:pPr>
              <w:pStyle w:val="BodyText"/>
              <w:rPr>
                <w:sz w:val="20"/>
                <w:szCs w:val="20"/>
              </w:rPr>
            </w:pPr>
            <w:r w:rsidRPr="008A76AA">
              <w:rPr>
                <w:sz w:val="20"/>
                <w:szCs w:val="20"/>
              </w:rPr>
              <w:t>NULL/NOTNULL</w:t>
            </w:r>
          </w:p>
        </w:tc>
        <w:tc>
          <w:tcPr>
            <w:tcW w:w="1580" w:type="dxa"/>
            <w:noWrap/>
          </w:tcPr>
          <w:p w14:paraId="08353A41" w14:textId="77777777" w:rsidR="00FD2408" w:rsidRPr="008A76AA" w:rsidRDefault="00FD2408" w:rsidP="008A76AA">
            <w:pPr>
              <w:pStyle w:val="BodyText"/>
              <w:rPr>
                <w:sz w:val="20"/>
                <w:szCs w:val="20"/>
              </w:rPr>
            </w:pPr>
            <w:r w:rsidRPr="008A76AA">
              <w:rPr>
                <w:sz w:val="20"/>
                <w:szCs w:val="20"/>
              </w:rPr>
              <w:t>TYPE</w:t>
            </w:r>
          </w:p>
        </w:tc>
        <w:tc>
          <w:tcPr>
            <w:tcW w:w="1360" w:type="dxa"/>
            <w:noWrap/>
          </w:tcPr>
          <w:p w14:paraId="7D08822B" w14:textId="77777777" w:rsidR="00FD2408" w:rsidRPr="008A76AA" w:rsidRDefault="00FD2408" w:rsidP="008A76AA">
            <w:pPr>
              <w:pStyle w:val="BodyText"/>
              <w:rPr>
                <w:sz w:val="20"/>
                <w:szCs w:val="20"/>
              </w:rPr>
            </w:pPr>
            <w:r w:rsidRPr="008A76AA">
              <w:rPr>
                <w:sz w:val="20"/>
                <w:szCs w:val="20"/>
              </w:rPr>
              <w:t>KEY</w:t>
            </w:r>
          </w:p>
        </w:tc>
      </w:tr>
      <w:tr w:rsidR="00FD2408" w:rsidRPr="008A76AA" w14:paraId="19078972" w14:textId="77777777" w:rsidTr="00FD2408">
        <w:trPr>
          <w:trHeight w:val="255"/>
        </w:trPr>
        <w:tc>
          <w:tcPr>
            <w:tcW w:w="960" w:type="dxa"/>
            <w:noWrap/>
          </w:tcPr>
          <w:p w14:paraId="4495E3CA" w14:textId="77777777" w:rsidR="00FD2408" w:rsidRPr="008A76AA" w:rsidRDefault="00FD2408" w:rsidP="008A76AA">
            <w:pPr>
              <w:pStyle w:val="BodyText"/>
              <w:rPr>
                <w:sz w:val="20"/>
                <w:szCs w:val="20"/>
              </w:rPr>
            </w:pPr>
            <w:r w:rsidRPr="008A76AA">
              <w:rPr>
                <w:sz w:val="20"/>
                <w:szCs w:val="20"/>
              </w:rPr>
              <w:t>ENAME</w:t>
            </w:r>
          </w:p>
        </w:tc>
        <w:tc>
          <w:tcPr>
            <w:tcW w:w="1531" w:type="dxa"/>
            <w:noWrap/>
          </w:tcPr>
          <w:p w14:paraId="4550A488" w14:textId="77777777" w:rsidR="00FD2408" w:rsidRPr="008A76AA" w:rsidRDefault="00FD2408" w:rsidP="008A76AA">
            <w:pPr>
              <w:pStyle w:val="BodyText"/>
              <w:rPr>
                <w:sz w:val="20"/>
                <w:szCs w:val="20"/>
              </w:rPr>
            </w:pPr>
            <w:r w:rsidRPr="008A76AA">
              <w:rPr>
                <w:sz w:val="20"/>
                <w:szCs w:val="20"/>
              </w:rPr>
              <w:t>NULL</w:t>
            </w:r>
          </w:p>
        </w:tc>
        <w:tc>
          <w:tcPr>
            <w:tcW w:w="1580" w:type="dxa"/>
            <w:noWrap/>
          </w:tcPr>
          <w:p w14:paraId="41C4E1AE" w14:textId="77777777" w:rsidR="00FD2408" w:rsidRPr="008A76AA" w:rsidRDefault="00FD2408" w:rsidP="008A76AA">
            <w:pPr>
              <w:pStyle w:val="BodyText"/>
              <w:rPr>
                <w:sz w:val="20"/>
                <w:szCs w:val="20"/>
              </w:rPr>
            </w:pPr>
            <w:proofErr w:type="gramStart"/>
            <w:r w:rsidRPr="008A76AA">
              <w:rPr>
                <w:sz w:val="20"/>
                <w:szCs w:val="20"/>
              </w:rPr>
              <w:t>VARCHAR(</w:t>
            </w:r>
            <w:proofErr w:type="gramEnd"/>
            <w:r w:rsidRPr="008A76AA">
              <w:rPr>
                <w:sz w:val="20"/>
                <w:szCs w:val="20"/>
              </w:rPr>
              <w:t>30)</w:t>
            </w:r>
          </w:p>
        </w:tc>
        <w:tc>
          <w:tcPr>
            <w:tcW w:w="1360" w:type="dxa"/>
            <w:noWrap/>
          </w:tcPr>
          <w:p w14:paraId="391295BF" w14:textId="77777777" w:rsidR="00FD2408" w:rsidRPr="008A76AA" w:rsidRDefault="00FD2408" w:rsidP="008A76AA">
            <w:pPr>
              <w:pStyle w:val="BodyText"/>
              <w:rPr>
                <w:sz w:val="20"/>
                <w:szCs w:val="20"/>
              </w:rPr>
            </w:pPr>
          </w:p>
        </w:tc>
      </w:tr>
      <w:tr w:rsidR="00FD2408" w:rsidRPr="008A76AA" w14:paraId="5299C9A8" w14:textId="77777777" w:rsidTr="00FD2408">
        <w:trPr>
          <w:trHeight w:val="255"/>
        </w:trPr>
        <w:tc>
          <w:tcPr>
            <w:tcW w:w="960" w:type="dxa"/>
            <w:noWrap/>
          </w:tcPr>
          <w:p w14:paraId="513091B6" w14:textId="77777777" w:rsidR="00FD2408" w:rsidRPr="008A76AA" w:rsidRDefault="00FD2408" w:rsidP="008A76AA">
            <w:pPr>
              <w:pStyle w:val="BodyText"/>
              <w:rPr>
                <w:sz w:val="20"/>
                <w:szCs w:val="20"/>
              </w:rPr>
            </w:pPr>
            <w:r w:rsidRPr="008A76AA">
              <w:rPr>
                <w:sz w:val="20"/>
                <w:szCs w:val="20"/>
              </w:rPr>
              <w:t>EDATE</w:t>
            </w:r>
          </w:p>
        </w:tc>
        <w:tc>
          <w:tcPr>
            <w:tcW w:w="1531" w:type="dxa"/>
            <w:noWrap/>
          </w:tcPr>
          <w:p w14:paraId="4F52CEE7" w14:textId="77777777" w:rsidR="00FD2408" w:rsidRPr="008A76AA" w:rsidRDefault="00FD2408" w:rsidP="008A76AA">
            <w:pPr>
              <w:pStyle w:val="BodyText"/>
              <w:rPr>
                <w:sz w:val="20"/>
                <w:szCs w:val="20"/>
              </w:rPr>
            </w:pPr>
            <w:r w:rsidRPr="008A76AA">
              <w:rPr>
                <w:sz w:val="20"/>
                <w:szCs w:val="20"/>
              </w:rPr>
              <w:t>NULL</w:t>
            </w:r>
          </w:p>
        </w:tc>
        <w:tc>
          <w:tcPr>
            <w:tcW w:w="1580" w:type="dxa"/>
            <w:noWrap/>
          </w:tcPr>
          <w:p w14:paraId="36D86150" w14:textId="77777777" w:rsidR="00FD2408" w:rsidRPr="008A76AA" w:rsidRDefault="00FD2408" w:rsidP="008A76AA">
            <w:pPr>
              <w:pStyle w:val="BodyText"/>
              <w:rPr>
                <w:sz w:val="20"/>
                <w:szCs w:val="20"/>
              </w:rPr>
            </w:pPr>
            <w:r w:rsidRPr="008A76AA">
              <w:rPr>
                <w:sz w:val="20"/>
                <w:szCs w:val="20"/>
              </w:rPr>
              <w:t>DATETIME</w:t>
            </w:r>
          </w:p>
        </w:tc>
        <w:tc>
          <w:tcPr>
            <w:tcW w:w="1360" w:type="dxa"/>
            <w:noWrap/>
          </w:tcPr>
          <w:p w14:paraId="261A1B65" w14:textId="77777777" w:rsidR="00FD2408" w:rsidRPr="008A76AA" w:rsidRDefault="00FD2408" w:rsidP="008A76AA">
            <w:pPr>
              <w:pStyle w:val="BodyText"/>
              <w:rPr>
                <w:sz w:val="20"/>
                <w:szCs w:val="20"/>
              </w:rPr>
            </w:pPr>
          </w:p>
        </w:tc>
      </w:tr>
    </w:tbl>
    <w:p w14:paraId="70DA154F" w14:textId="77777777" w:rsidR="00FD2408" w:rsidRPr="008A76AA" w:rsidRDefault="00FD2408" w:rsidP="008A76AA">
      <w:pPr>
        <w:pStyle w:val="BodyText"/>
        <w:rPr>
          <w:sz w:val="20"/>
        </w:rPr>
      </w:pPr>
    </w:p>
    <w:p w14:paraId="79706B63" w14:textId="77777777" w:rsidR="00FD2408" w:rsidRPr="008A76AA" w:rsidRDefault="00FD2408" w:rsidP="008A76AA">
      <w:pPr>
        <w:pStyle w:val="BodyText"/>
      </w:pPr>
    </w:p>
    <w:p w14:paraId="4343B1FA" w14:textId="4E027E2D" w:rsidR="00FD2408" w:rsidRPr="008A76AA" w:rsidRDefault="00FD2408" w:rsidP="008A76AA">
      <w:pPr>
        <w:pStyle w:val="BodyText"/>
        <w:rPr>
          <w:sz w:val="24"/>
          <w:szCs w:val="24"/>
        </w:rPr>
      </w:pPr>
    </w:p>
    <w:p w14:paraId="50AF61C8" w14:textId="734722E6" w:rsidR="00FD2408" w:rsidRPr="008A76AA" w:rsidRDefault="00FD2408" w:rsidP="008A76AA">
      <w:pPr>
        <w:pStyle w:val="BodyText"/>
        <w:rPr>
          <w:sz w:val="24"/>
          <w:szCs w:val="24"/>
        </w:rPr>
      </w:pPr>
    </w:p>
    <w:p w14:paraId="0B12CB51" w14:textId="6B0E9C58" w:rsidR="00FD2408" w:rsidRPr="008A76AA" w:rsidRDefault="00FD2408" w:rsidP="008A76AA">
      <w:pPr>
        <w:pStyle w:val="BodyText"/>
        <w:rPr>
          <w:sz w:val="24"/>
          <w:szCs w:val="24"/>
        </w:rPr>
      </w:pPr>
    </w:p>
    <w:p w14:paraId="2A90C578" w14:textId="0EF45CD8" w:rsidR="00FD2408" w:rsidRPr="008A76AA" w:rsidRDefault="00FD2408" w:rsidP="008A76AA">
      <w:pPr>
        <w:pStyle w:val="BodyText"/>
        <w:rPr>
          <w:sz w:val="24"/>
          <w:szCs w:val="24"/>
        </w:rPr>
      </w:pPr>
    </w:p>
    <w:p w14:paraId="4F9A928D" w14:textId="77F4FB05" w:rsidR="00FD2408" w:rsidRPr="008A76AA" w:rsidRDefault="00FD2408" w:rsidP="008A76AA">
      <w:pPr>
        <w:pStyle w:val="BodyText"/>
        <w:rPr>
          <w:sz w:val="24"/>
          <w:szCs w:val="24"/>
        </w:rPr>
      </w:pPr>
    </w:p>
    <w:p w14:paraId="0C4ED9D1" w14:textId="4806E916" w:rsidR="00FD2408" w:rsidRPr="008A76AA" w:rsidRDefault="00FD2408" w:rsidP="008A76AA">
      <w:pPr>
        <w:pStyle w:val="BodyText"/>
        <w:rPr>
          <w:sz w:val="24"/>
          <w:szCs w:val="24"/>
        </w:rPr>
      </w:pPr>
    </w:p>
    <w:p w14:paraId="4C28D9BE" w14:textId="56362550" w:rsidR="00FD2408" w:rsidRPr="008A76AA" w:rsidRDefault="00FD2408" w:rsidP="008A76AA">
      <w:pPr>
        <w:pStyle w:val="BodyText"/>
        <w:rPr>
          <w:sz w:val="24"/>
          <w:szCs w:val="24"/>
        </w:rPr>
      </w:pPr>
    </w:p>
    <w:p w14:paraId="76425F5A" w14:textId="6B50F21C" w:rsidR="00FD2408" w:rsidRPr="008A76AA" w:rsidRDefault="00FD2408" w:rsidP="008A76AA">
      <w:pPr>
        <w:pStyle w:val="BodyText"/>
        <w:rPr>
          <w:sz w:val="24"/>
          <w:szCs w:val="24"/>
        </w:rPr>
      </w:pPr>
    </w:p>
    <w:p w14:paraId="1B65041A" w14:textId="0D5B0A87" w:rsidR="00FD2408" w:rsidRPr="008A76AA" w:rsidRDefault="00FD2408" w:rsidP="008A76AA">
      <w:pPr>
        <w:pStyle w:val="BodyText"/>
        <w:rPr>
          <w:sz w:val="24"/>
          <w:szCs w:val="24"/>
        </w:rPr>
      </w:pPr>
    </w:p>
    <w:p w14:paraId="78AF8F8B" w14:textId="0222B1AC" w:rsidR="00FD2408" w:rsidRPr="008A76AA" w:rsidRDefault="00FD2408" w:rsidP="008A76AA">
      <w:pPr>
        <w:pStyle w:val="BodyText"/>
        <w:rPr>
          <w:sz w:val="24"/>
          <w:szCs w:val="24"/>
        </w:rPr>
      </w:pPr>
    </w:p>
    <w:p w14:paraId="0806D5CD" w14:textId="0944C370" w:rsidR="00FD2408" w:rsidRPr="008A76AA" w:rsidRDefault="00FD2408" w:rsidP="008A76AA">
      <w:pPr>
        <w:pStyle w:val="BodyText"/>
        <w:rPr>
          <w:sz w:val="24"/>
          <w:szCs w:val="24"/>
        </w:rPr>
      </w:pPr>
    </w:p>
    <w:p w14:paraId="2E0A5F5E" w14:textId="5EF972DD" w:rsidR="00FD2408" w:rsidRPr="008A76AA" w:rsidRDefault="00FD2408" w:rsidP="008A76AA">
      <w:pPr>
        <w:pStyle w:val="BodyText"/>
        <w:rPr>
          <w:sz w:val="24"/>
          <w:szCs w:val="24"/>
        </w:rPr>
      </w:pPr>
    </w:p>
    <w:p w14:paraId="22B879CE" w14:textId="1A258E6F" w:rsidR="00FD2408" w:rsidRPr="008A76AA" w:rsidRDefault="00FD2408" w:rsidP="008A76AA">
      <w:pPr>
        <w:pStyle w:val="BodyText"/>
        <w:rPr>
          <w:sz w:val="24"/>
          <w:szCs w:val="24"/>
        </w:rPr>
      </w:pPr>
    </w:p>
    <w:p w14:paraId="2DD5ED73" w14:textId="0303264E" w:rsidR="00FD2408" w:rsidRPr="008A76AA" w:rsidRDefault="00FD2408" w:rsidP="008A76AA">
      <w:pPr>
        <w:pStyle w:val="BodyText"/>
        <w:rPr>
          <w:sz w:val="24"/>
          <w:szCs w:val="24"/>
        </w:rPr>
      </w:pPr>
    </w:p>
    <w:p w14:paraId="2AE1236D" w14:textId="1A18E312" w:rsidR="00FD2408" w:rsidRPr="008A76AA" w:rsidRDefault="00FD2408" w:rsidP="008A76AA">
      <w:pPr>
        <w:pStyle w:val="BodyText"/>
        <w:rPr>
          <w:sz w:val="24"/>
          <w:szCs w:val="24"/>
        </w:rPr>
      </w:pPr>
    </w:p>
    <w:p w14:paraId="47CBE52F" w14:textId="74240607" w:rsidR="00FD2408" w:rsidRPr="008A76AA" w:rsidRDefault="00FD2408" w:rsidP="008A76AA">
      <w:pPr>
        <w:pStyle w:val="BodyText"/>
        <w:rPr>
          <w:sz w:val="24"/>
          <w:szCs w:val="24"/>
        </w:rPr>
      </w:pPr>
    </w:p>
    <w:p w14:paraId="25081F19" w14:textId="698430F5" w:rsidR="00FD2408" w:rsidRDefault="00FD2408" w:rsidP="008A76AA">
      <w:pPr>
        <w:pStyle w:val="BodyText"/>
        <w:rPr>
          <w:sz w:val="24"/>
          <w:szCs w:val="24"/>
        </w:rPr>
      </w:pPr>
    </w:p>
    <w:p w14:paraId="0F572317" w14:textId="1CE9D50B" w:rsidR="00111352" w:rsidRDefault="00111352" w:rsidP="008A76AA">
      <w:pPr>
        <w:pStyle w:val="BodyText"/>
        <w:rPr>
          <w:sz w:val="24"/>
          <w:szCs w:val="24"/>
        </w:rPr>
      </w:pPr>
    </w:p>
    <w:p w14:paraId="519EB680" w14:textId="50CC2C7C" w:rsidR="00111352" w:rsidRDefault="00111352" w:rsidP="008A76AA">
      <w:pPr>
        <w:pStyle w:val="BodyText"/>
        <w:rPr>
          <w:sz w:val="24"/>
          <w:szCs w:val="24"/>
        </w:rPr>
      </w:pPr>
    </w:p>
    <w:p w14:paraId="43D35EAC" w14:textId="1EE3CD38" w:rsidR="00111352" w:rsidRDefault="00111352" w:rsidP="008A76AA">
      <w:pPr>
        <w:pStyle w:val="BodyText"/>
        <w:rPr>
          <w:sz w:val="24"/>
          <w:szCs w:val="24"/>
        </w:rPr>
      </w:pPr>
    </w:p>
    <w:p w14:paraId="2444A3EE" w14:textId="785198FB" w:rsidR="00111352" w:rsidRDefault="00111352" w:rsidP="008A76AA">
      <w:pPr>
        <w:pStyle w:val="BodyText"/>
        <w:rPr>
          <w:sz w:val="24"/>
          <w:szCs w:val="24"/>
        </w:rPr>
      </w:pPr>
    </w:p>
    <w:p w14:paraId="6D66C5E0" w14:textId="1AC20369" w:rsidR="00111352" w:rsidRDefault="00111352" w:rsidP="008A76AA">
      <w:pPr>
        <w:pStyle w:val="BodyText"/>
        <w:rPr>
          <w:sz w:val="24"/>
          <w:szCs w:val="24"/>
        </w:rPr>
      </w:pPr>
    </w:p>
    <w:p w14:paraId="20098F50" w14:textId="29CBC46F" w:rsidR="00111352" w:rsidRDefault="00111352" w:rsidP="008A76AA">
      <w:pPr>
        <w:pStyle w:val="BodyText"/>
        <w:rPr>
          <w:sz w:val="24"/>
          <w:szCs w:val="24"/>
        </w:rPr>
      </w:pPr>
    </w:p>
    <w:p w14:paraId="093B9E09" w14:textId="4F2A6C3A" w:rsidR="00111352" w:rsidRDefault="00111352" w:rsidP="008A76AA">
      <w:pPr>
        <w:pStyle w:val="BodyText"/>
        <w:rPr>
          <w:sz w:val="24"/>
          <w:szCs w:val="24"/>
        </w:rPr>
      </w:pPr>
    </w:p>
    <w:p w14:paraId="2986C650" w14:textId="3272AB5A" w:rsidR="00111352" w:rsidRDefault="00111352" w:rsidP="008A76AA">
      <w:pPr>
        <w:pStyle w:val="BodyText"/>
        <w:rPr>
          <w:sz w:val="24"/>
          <w:szCs w:val="24"/>
        </w:rPr>
      </w:pPr>
    </w:p>
    <w:p w14:paraId="35FDB6F8" w14:textId="77777777" w:rsidR="00111352" w:rsidRPr="008A76AA" w:rsidRDefault="00111352" w:rsidP="008A76AA">
      <w:pPr>
        <w:pStyle w:val="BodyText"/>
        <w:rPr>
          <w:sz w:val="24"/>
          <w:szCs w:val="24"/>
        </w:rPr>
      </w:pPr>
    </w:p>
    <w:p w14:paraId="18B1CDEE" w14:textId="7835D24A" w:rsidR="00FD2408" w:rsidRPr="008A76AA" w:rsidRDefault="00FD2408" w:rsidP="008A76AA">
      <w:pPr>
        <w:pStyle w:val="BodyText"/>
        <w:rPr>
          <w:sz w:val="24"/>
          <w:szCs w:val="24"/>
        </w:rPr>
      </w:pPr>
    </w:p>
    <w:p w14:paraId="43D14EE1" w14:textId="4FCBDA17" w:rsidR="00FD2408" w:rsidRPr="008A76AA" w:rsidRDefault="00FD2408" w:rsidP="008A76AA">
      <w:pPr>
        <w:pStyle w:val="BodyText"/>
        <w:rPr>
          <w:sz w:val="24"/>
          <w:szCs w:val="24"/>
        </w:rPr>
      </w:pPr>
    </w:p>
    <w:p w14:paraId="5A7A81B7" w14:textId="28CF2FC2" w:rsidR="00FD2408" w:rsidRPr="008A76AA" w:rsidRDefault="00FD2408" w:rsidP="008A76AA">
      <w:pPr>
        <w:pStyle w:val="BodyText"/>
        <w:rPr>
          <w:sz w:val="24"/>
          <w:szCs w:val="24"/>
        </w:rPr>
      </w:pPr>
    </w:p>
    <w:p w14:paraId="2F67FCFF" w14:textId="43617C1B" w:rsidR="00FD2408" w:rsidRPr="008A76AA" w:rsidRDefault="00FD2408" w:rsidP="008A76AA">
      <w:pPr>
        <w:pStyle w:val="BodyText"/>
        <w:rPr>
          <w:sz w:val="24"/>
          <w:szCs w:val="24"/>
        </w:rPr>
      </w:pPr>
    </w:p>
    <w:p w14:paraId="15FE825F" w14:textId="5FDC2D95" w:rsidR="00FD2408" w:rsidRPr="008A76AA" w:rsidRDefault="00FD2408" w:rsidP="008A76AA">
      <w:pPr>
        <w:pStyle w:val="BodyText"/>
        <w:rPr>
          <w:sz w:val="24"/>
          <w:szCs w:val="24"/>
        </w:rPr>
      </w:pPr>
    </w:p>
    <w:p w14:paraId="16A82846" w14:textId="77777777" w:rsidR="00FD2408" w:rsidRPr="008A76AA" w:rsidRDefault="00FD2408" w:rsidP="008A76AA">
      <w:pPr>
        <w:pStyle w:val="BodyText"/>
        <w:rPr>
          <w:snapToGrid w:val="0"/>
          <w:sz w:val="28"/>
          <w:szCs w:val="28"/>
        </w:rPr>
      </w:pPr>
    </w:p>
    <w:p w14:paraId="5EBC4693" w14:textId="41FF32CE" w:rsidR="00111352" w:rsidRPr="00111352" w:rsidRDefault="00111352" w:rsidP="00111352">
      <w:pPr>
        <w:pStyle w:val="BodyText"/>
        <w:numPr>
          <w:ilvl w:val="0"/>
          <w:numId w:val="37"/>
        </w:numPr>
        <w:rPr>
          <w:rFonts w:ascii="Times New Roman" w:hAnsi="Times New Roman" w:cs="Times New Roman"/>
          <w:snapToGrid w:val="0"/>
          <w:sz w:val="36"/>
          <w:szCs w:val="36"/>
        </w:rPr>
      </w:pPr>
      <w:r w:rsidRPr="00111352">
        <w:rPr>
          <w:rFonts w:ascii="Times New Roman" w:hAnsi="Times New Roman" w:cs="Times New Roman"/>
          <w:snapToGrid w:val="0"/>
          <w:sz w:val="36"/>
          <w:szCs w:val="36"/>
        </w:rPr>
        <w:lastRenderedPageBreak/>
        <w:t>FEASIBILITY STUDY</w:t>
      </w:r>
      <w:r w:rsidRPr="00111352">
        <w:rPr>
          <w:rFonts w:ascii="Times New Roman" w:hAnsi="Times New Roman" w:cs="Times New Roman"/>
          <w:snapToGrid w:val="0"/>
          <w:sz w:val="36"/>
          <w:szCs w:val="36"/>
        </w:rPr>
        <w:tab/>
      </w:r>
      <w:r w:rsidRPr="00111352">
        <w:rPr>
          <w:rFonts w:ascii="Times New Roman" w:hAnsi="Times New Roman" w:cs="Times New Roman"/>
          <w:snapToGrid w:val="0"/>
          <w:sz w:val="36"/>
          <w:szCs w:val="36"/>
        </w:rPr>
        <w:tab/>
      </w:r>
      <w:r w:rsidRPr="00111352">
        <w:rPr>
          <w:rFonts w:ascii="Times New Roman" w:hAnsi="Times New Roman" w:cs="Times New Roman"/>
          <w:snapToGrid w:val="0"/>
          <w:sz w:val="36"/>
          <w:szCs w:val="36"/>
        </w:rPr>
        <w:tab/>
      </w:r>
    </w:p>
    <w:p w14:paraId="4377435B" w14:textId="77777777" w:rsidR="00111352" w:rsidRDefault="00111352" w:rsidP="008A76AA">
      <w:pPr>
        <w:pStyle w:val="BodyText"/>
        <w:rPr>
          <w:snapToGrid w:val="0"/>
          <w:szCs w:val="24"/>
        </w:rPr>
      </w:pPr>
    </w:p>
    <w:p w14:paraId="4C1DBF46" w14:textId="44A4721B" w:rsidR="00FD2408" w:rsidRPr="00111352" w:rsidRDefault="00FD2408" w:rsidP="00111352">
      <w:pPr>
        <w:pStyle w:val="BodyText"/>
        <w:jc w:val="both"/>
        <w:rPr>
          <w:rFonts w:ascii="Times New Roman" w:hAnsi="Times New Roman" w:cs="Times New Roman"/>
          <w:snapToGrid w:val="0"/>
          <w:szCs w:val="24"/>
        </w:rPr>
      </w:pPr>
      <w:r w:rsidRPr="00111352">
        <w:rPr>
          <w:rFonts w:ascii="Times New Roman" w:hAnsi="Times New Roman" w:cs="Times New Roman"/>
          <w:snapToGrid w:val="0"/>
          <w:szCs w:val="24"/>
        </w:rPr>
        <w:t xml:space="preserve">Feasibility study is conducted once the problem is clearly understood.  Feasibility study is a </w:t>
      </w:r>
      <w:r w:rsidR="00111352" w:rsidRPr="00111352">
        <w:rPr>
          <w:rFonts w:ascii="Times New Roman" w:hAnsi="Times New Roman" w:cs="Times New Roman"/>
          <w:snapToGrid w:val="0"/>
          <w:szCs w:val="24"/>
        </w:rPr>
        <w:t>high-level</w:t>
      </w:r>
      <w:r w:rsidRPr="00111352">
        <w:rPr>
          <w:rFonts w:ascii="Times New Roman" w:hAnsi="Times New Roman" w:cs="Times New Roman"/>
          <w:snapToGrid w:val="0"/>
          <w:szCs w:val="24"/>
        </w:rPr>
        <w:t xml:space="preserve"> capsule version of the entire system analysis and design process.  The objective is to determine quickly at a minimum expense how to solve a problem.  The purpose of feasibility is not to solve the problem but to determine if the problem is worth solving.</w:t>
      </w:r>
    </w:p>
    <w:p w14:paraId="2C3FC2F6" w14:textId="77777777" w:rsidR="00FD2408" w:rsidRPr="00111352" w:rsidRDefault="00FD2408" w:rsidP="00111352">
      <w:pPr>
        <w:pStyle w:val="BodyText"/>
        <w:jc w:val="both"/>
        <w:rPr>
          <w:rFonts w:ascii="Times New Roman" w:hAnsi="Times New Roman" w:cs="Times New Roman"/>
          <w:snapToGrid w:val="0"/>
          <w:szCs w:val="24"/>
        </w:rPr>
      </w:pPr>
    </w:p>
    <w:p w14:paraId="25272BBD" w14:textId="77777777" w:rsidR="00FD2408" w:rsidRPr="00111352" w:rsidRDefault="00FD2408" w:rsidP="00111352">
      <w:pPr>
        <w:pStyle w:val="BodyText"/>
        <w:jc w:val="both"/>
        <w:rPr>
          <w:rFonts w:ascii="Times New Roman" w:hAnsi="Times New Roman" w:cs="Times New Roman"/>
          <w:snapToGrid w:val="0"/>
          <w:szCs w:val="24"/>
        </w:rPr>
      </w:pPr>
      <w:r w:rsidRPr="00111352">
        <w:rPr>
          <w:rFonts w:ascii="Times New Roman" w:hAnsi="Times New Roman" w:cs="Times New Roman"/>
          <w:snapToGrid w:val="0"/>
          <w:szCs w:val="24"/>
        </w:rPr>
        <w:t xml:space="preserve">            The system has been tested for feasibility in the following points.</w:t>
      </w:r>
    </w:p>
    <w:p w14:paraId="6AC5B95D" w14:textId="77777777" w:rsidR="00FD2408" w:rsidRPr="00111352" w:rsidRDefault="00FD2408" w:rsidP="00111352">
      <w:pPr>
        <w:pStyle w:val="BodyText"/>
        <w:jc w:val="both"/>
        <w:rPr>
          <w:rFonts w:ascii="Times New Roman" w:hAnsi="Times New Roman" w:cs="Times New Roman"/>
          <w:snapToGrid w:val="0"/>
          <w:szCs w:val="24"/>
        </w:rPr>
      </w:pPr>
      <w:r w:rsidRPr="00111352">
        <w:rPr>
          <w:rFonts w:ascii="Times New Roman" w:hAnsi="Times New Roman" w:cs="Times New Roman"/>
          <w:snapToGrid w:val="0"/>
          <w:szCs w:val="24"/>
        </w:rPr>
        <w:tab/>
        <w:t xml:space="preserve">   1. Technical Feasibility</w:t>
      </w:r>
    </w:p>
    <w:p w14:paraId="3E651E78" w14:textId="4FF8692C" w:rsidR="00FD2408" w:rsidRPr="00111352" w:rsidRDefault="00FD2408" w:rsidP="00111352">
      <w:pPr>
        <w:pStyle w:val="BodyText"/>
        <w:jc w:val="both"/>
        <w:rPr>
          <w:rFonts w:ascii="Times New Roman" w:hAnsi="Times New Roman" w:cs="Times New Roman"/>
          <w:snapToGrid w:val="0"/>
          <w:szCs w:val="24"/>
        </w:rPr>
      </w:pPr>
      <w:r w:rsidRPr="00111352">
        <w:rPr>
          <w:rFonts w:ascii="Times New Roman" w:hAnsi="Times New Roman" w:cs="Times New Roman"/>
          <w:snapToGrid w:val="0"/>
          <w:szCs w:val="24"/>
        </w:rPr>
        <w:tab/>
        <w:t xml:space="preserve">   2. </w:t>
      </w:r>
      <w:r w:rsidR="00111352" w:rsidRPr="00111352">
        <w:rPr>
          <w:rFonts w:ascii="Times New Roman" w:hAnsi="Times New Roman" w:cs="Times New Roman"/>
          <w:snapToGrid w:val="0"/>
          <w:szCs w:val="24"/>
        </w:rPr>
        <w:t>Economic</w:t>
      </w:r>
      <w:r w:rsidRPr="00111352">
        <w:rPr>
          <w:rFonts w:ascii="Times New Roman" w:hAnsi="Times New Roman" w:cs="Times New Roman"/>
          <w:snapToGrid w:val="0"/>
          <w:szCs w:val="24"/>
        </w:rPr>
        <w:t xml:space="preserve"> Feasibility</w:t>
      </w:r>
    </w:p>
    <w:p w14:paraId="0F626409" w14:textId="07E792C8" w:rsidR="00FD2408" w:rsidRPr="00111352" w:rsidRDefault="00FD2408" w:rsidP="00111352">
      <w:pPr>
        <w:pStyle w:val="BodyText"/>
        <w:jc w:val="both"/>
        <w:rPr>
          <w:rFonts w:ascii="Times New Roman" w:hAnsi="Times New Roman" w:cs="Times New Roman"/>
          <w:snapToGrid w:val="0"/>
          <w:szCs w:val="24"/>
        </w:rPr>
      </w:pPr>
      <w:r w:rsidRPr="00111352">
        <w:rPr>
          <w:rFonts w:ascii="Times New Roman" w:hAnsi="Times New Roman" w:cs="Times New Roman"/>
          <w:snapToGrid w:val="0"/>
          <w:szCs w:val="24"/>
        </w:rPr>
        <w:tab/>
        <w:t xml:space="preserve">   3. Operational Feasibility.</w:t>
      </w:r>
    </w:p>
    <w:p w14:paraId="59F6B54E" w14:textId="77777777" w:rsidR="00111352" w:rsidRPr="00111352" w:rsidRDefault="00111352" w:rsidP="00111352">
      <w:pPr>
        <w:pStyle w:val="BodyText"/>
        <w:jc w:val="both"/>
        <w:rPr>
          <w:rFonts w:ascii="Times New Roman" w:hAnsi="Times New Roman" w:cs="Times New Roman"/>
          <w:snapToGrid w:val="0"/>
          <w:szCs w:val="24"/>
        </w:rPr>
      </w:pPr>
    </w:p>
    <w:p w14:paraId="4CA45AE7" w14:textId="44F299C2" w:rsidR="00FD2408" w:rsidRPr="00111352" w:rsidRDefault="00111352" w:rsidP="00111352">
      <w:pPr>
        <w:pStyle w:val="BodyText"/>
        <w:jc w:val="both"/>
        <w:rPr>
          <w:rFonts w:ascii="Times New Roman" w:hAnsi="Times New Roman" w:cs="Times New Roman"/>
          <w:snapToGrid w:val="0"/>
          <w:sz w:val="28"/>
          <w:szCs w:val="28"/>
        </w:rPr>
      </w:pPr>
      <w:r w:rsidRPr="00111352">
        <w:rPr>
          <w:rFonts w:ascii="Times New Roman" w:hAnsi="Times New Roman" w:cs="Times New Roman"/>
          <w:snapToGrid w:val="0"/>
          <w:sz w:val="28"/>
          <w:szCs w:val="28"/>
        </w:rPr>
        <w:t>1.</w:t>
      </w:r>
      <w:r w:rsidR="00FD2408" w:rsidRPr="00111352">
        <w:rPr>
          <w:rFonts w:ascii="Times New Roman" w:hAnsi="Times New Roman" w:cs="Times New Roman"/>
          <w:snapToGrid w:val="0"/>
          <w:sz w:val="28"/>
          <w:szCs w:val="28"/>
        </w:rPr>
        <w:t xml:space="preserve"> Technical Feasibility</w:t>
      </w:r>
    </w:p>
    <w:p w14:paraId="58401B25" w14:textId="45B88D50" w:rsidR="00FD2408" w:rsidRPr="00111352" w:rsidRDefault="00FD2408" w:rsidP="00111352">
      <w:pPr>
        <w:pStyle w:val="BodyText"/>
        <w:jc w:val="both"/>
        <w:rPr>
          <w:rFonts w:ascii="Times New Roman" w:hAnsi="Times New Roman" w:cs="Times New Roman"/>
          <w:snapToGrid w:val="0"/>
          <w:szCs w:val="24"/>
        </w:rPr>
      </w:pPr>
      <w:r w:rsidRPr="00111352">
        <w:rPr>
          <w:rFonts w:ascii="Times New Roman" w:hAnsi="Times New Roman" w:cs="Times New Roman"/>
          <w:snapToGrid w:val="0"/>
          <w:szCs w:val="24"/>
        </w:rPr>
        <w:t>The project entitles "Courier Service System” is technically feasibility because of the below mentioned feature.  The project was developed in Java which Graphical User Interface.</w:t>
      </w:r>
    </w:p>
    <w:p w14:paraId="2FD284DA" w14:textId="199585B2" w:rsidR="00FD2408" w:rsidRDefault="00FD2408" w:rsidP="00111352">
      <w:pPr>
        <w:pStyle w:val="BodyText"/>
        <w:jc w:val="both"/>
        <w:rPr>
          <w:rFonts w:ascii="Times New Roman" w:hAnsi="Times New Roman" w:cs="Times New Roman"/>
          <w:snapToGrid w:val="0"/>
          <w:szCs w:val="24"/>
        </w:rPr>
      </w:pPr>
      <w:r w:rsidRPr="00111352">
        <w:rPr>
          <w:rFonts w:ascii="Times New Roman" w:hAnsi="Times New Roman" w:cs="Times New Roman"/>
          <w:snapToGrid w:val="0"/>
          <w:szCs w:val="24"/>
        </w:rPr>
        <w:t xml:space="preserve">It provides the high level of reliability, availability and compatibility.  All these make Java an appropriate language for this project.  </w:t>
      </w:r>
      <w:proofErr w:type="gramStart"/>
      <w:r w:rsidRPr="00111352">
        <w:rPr>
          <w:rFonts w:ascii="Times New Roman" w:hAnsi="Times New Roman" w:cs="Times New Roman"/>
          <w:snapToGrid w:val="0"/>
          <w:szCs w:val="24"/>
        </w:rPr>
        <w:t>Thus</w:t>
      </w:r>
      <w:proofErr w:type="gramEnd"/>
      <w:r w:rsidRPr="00111352">
        <w:rPr>
          <w:rFonts w:ascii="Times New Roman" w:hAnsi="Times New Roman" w:cs="Times New Roman"/>
          <w:snapToGrid w:val="0"/>
          <w:szCs w:val="24"/>
        </w:rPr>
        <w:t xml:space="preserve"> the existing software Java is a powerful language.</w:t>
      </w:r>
    </w:p>
    <w:p w14:paraId="1836CE2E" w14:textId="77777777" w:rsidR="00111352" w:rsidRPr="00111352" w:rsidRDefault="00111352" w:rsidP="00111352">
      <w:pPr>
        <w:pStyle w:val="BodyText"/>
        <w:jc w:val="both"/>
        <w:rPr>
          <w:rFonts w:ascii="Times New Roman" w:hAnsi="Times New Roman" w:cs="Times New Roman"/>
          <w:snapToGrid w:val="0"/>
          <w:szCs w:val="24"/>
        </w:rPr>
      </w:pPr>
    </w:p>
    <w:p w14:paraId="2D66FEB9" w14:textId="04B7BAED" w:rsidR="00FD2408" w:rsidRPr="00111352" w:rsidRDefault="00FD2408" w:rsidP="00111352">
      <w:pPr>
        <w:pStyle w:val="BodyText"/>
        <w:jc w:val="both"/>
        <w:rPr>
          <w:rFonts w:ascii="Times New Roman" w:hAnsi="Times New Roman" w:cs="Times New Roman"/>
          <w:snapToGrid w:val="0"/>
          <w:sz w:val="28"/>
          <w:szCs w:val="28"/>
        </w:rPr>
      </w:pPr>
      <w:r w:rsidRPr="00111352">
        <w:rPr>
          <w:rFonts w:ascii="Times New Roman" w:hAnsi="Times New Roman" w:cs="Times New Roman"/>
          <w:snapToGrid w:val="0"/>
          <w:sz w:val="28"/>
          <w:szCs w:val="28"/>
        </w:rPr>
        <w:t xml:space="preserve">2. </w:t>
      </w:r>
      <w:r w:rsidR="00111352" w:rsidRPr="00111352">
        <w:rPr>
          <w:rFonts w:ascii="Times New Roman" w:hAnsi="Times New Roman" w:cs="Times New Roman"/>
          <w:snapToGrid w:val="0"/>
          <w:sz w:val="28"/>
          <w:szCs w:val="28"/>
        </w:rPr>
        <w:t>Economic</w:t>
      </w:r>
      <w:r w:rsidRPr="00111352">
        <w:rPr>
          <w:rFonts w:ascii="Times New Roman" w:hAnsi="Times New Roman" w:cs="Times New Roman"/>
          <w:snapToGrid w:val="0"/>
          <w:sz w:val="28"/>
          <w:szCs w:val="28"/>
        </w:rPr>
        <w:t xml:space="preserve"> Feasibility</w:t>
      </w:r>
    </w:p>
    <w:p w14:paraId="22D8D734" w14:textId="6EA4D0CD" w:rsidR="00FD2408" w:rsidRPr="00111352" w:rsidRDefault="00FD2408" w:rsidP="00111352">
      <w:pPr>
        <w:pStyle w:val="BodyText"/>
        <w:jc w:val="both"/>
        <w:rPr>
          <w:rFonts w:ascii="Times New Roman" w:hAnsi="Times New Roman" w:cs="Times New Roman"/>
          <w:snapToGrid w:val="0"/>
          <w:szCs w:val="24"/>
        </w:rPr>
      </w:pPr>
      <w:r w:rsidRPr="00111352">
        <w:rPr>
          <w:rFonts w:ascii="Times New Roman" w:hAnsi="Times New Roman" w:cs="Times New Roman"/>
          <w:snapToGrid w:val="0"/>
          <w:szCs w:val="24"/>
        </w:rPr>
        <w:t>The computerized system will help in automate the selection leading the profits and details of the organization.  With this software, the machine and manpower utilization are expected to go up by 80-90% approximately.  The costs incurred of not creating the system are set to be great, because precious time can be wanted by manually.</w:t>
      </w:r>
    </w:p>
    <w:p w14:paraId="73C4ACEB" w14:textId="77777777" w:rsidR="00FD2408" w:rsidRPr="00111352" w:rsidRDefault="00FD2408" w:rsidP="00111352">
      <w:pPr>
        <w:pStyle w:val="BodyText"/>
        <w:jc w:val="both"/>
        <w:rPr>
          <w:rFonts w:ascii="Times New Roman" w:hAnsi="Times New Roman" w:cs="Times New Roman"/>
          <w:snapToGrid w:val="0"/>
          <w:szCs w:val="24"/>
        </w:rPr>
      </w:pPr>
    </w:p>
    <w:p w14:paraId="5B2ABB11" w14:textId="77777777" w:rsidR="00FD2408" w:rsidRPr="00111352" w:rsidRDefault="00FD2408" w:rsidP="00111352">
      <w:pPr>
        <w:pStyle w:val="BodyText"/>
        <w:jc w:val="both"/>
        <w:rPr>
          <w:rFonts w:ascii="Times New Roman" w:hAnsi="Times New Roman" w:cs="Times New Roman"/>
          <w:snapToGrid w:val="0"/>
          <w:sz w:val="28"/>
          <w:szCs w:val="28"/>
        </w:rPr>
      </w:pPr>
      <w:r w:rsidRPr="00111352">
        <w:rPr>
          <w:rFonts w:ascii="Times New Roman" w:hAnsi="Times New Roman" w:cs="Times New Roman"/>
          <w:snapToGrid w:val="0"/>
          <w:sz w:val="28"/>
          <w:szCs w:val="28"/>
        </w:rPr>
        <w:t>3. Operational Feasibility</w:t>
      </w:r>
    </w:p>
    <w:p w14:paraId="5A717FD0" w14:textId="272E5199" w:rsidR="00FD2408" w:rsidRPr="00111352" w:rsidRDefault="00FD2408" w:rsidP="00111352">
      <w:pPr>
        <w:pStyle w:val="BodyText"/>
        <w:jc w:val="both"/>
        <w:rPr>
          <w:rFonts w:ascii="Times New Roman" w:hAnsi="Times New Roman" w:cs="Times New Roman"/>
          <w:snapToGrid w:val="0"/>
          <w:szCs w:val="24"/>
        </w:rPr>
      </w:pPr>
      <w:r w:rsidRPr="00111352">
        <w:rPr>
          <w:rFonts w:ascii="Times New Roman" w:hAnsi="Times New Roman" w:cs="Times New Roman"/>
          <w:snapToGrid w:val="0"/>
          <w:szCs w:val="24"/>
        </w:rPr>
        <w:t>In this project, the management will know the details of each project where he may be presented and the data will be maintained as decentralized and if any inquires for that particular contract can be known as per their requirements and necessaries.</w:t>
      </w:r>
    </w:p>
    <w:p w14:paraId="7D8654CD" w14:textId="25703928" w:rsidR="00FD2408" w:rsidRPr="00111352" w:rsidRDefault="00FD2408" w:rsidP="00111352">
      <w:pPr>
        <w:pStyle w:val="BodyText"/>
        <w:jc w:val="both"/>
        <w:rPr>
          <w:rFonts w:ascii="Times New Roman" w:hAnsi="Times New Roman" w:cs="Times New Roman"/>
          <w:snapToGrid w:val="0"/>
          <w:szCs w:val="24"/>
        </w:rPr>
      </w:pPr>
    </w:p>
    <w:p w14:paraId="5D4D7099" w14:textId="3D97A964" w:rsidR="00FD2408" w:rsidRDefault="00FD2408" w:rsidP="008A76AA">
      <w:pPr>
        <w:pStyle w:val="BodyText"/>
        <w:rPr>
          <w:snapToGrid w:val="0"/>
          <w:szCs w:val="24"/>
        </w:rPr>
      </w:pPr>
    </w:p>
    <w:p w14:paraId="7E4A3AB7" w14:textId="00BB7313" w:rsidR="00111352" w:rsidRDefault="00111352" w:rsidP="008A76AA">
      <w:pPr>
        <w:pStyle w:val="BodyText"/>
        <w:rPr>
          <w:snapToGrid w:val="0"/>
          <w:szCs w:val="24"/>
        </w:rPr>
      </w:pPr>
    </w:p>
    <w:p w14:paraId="323A454B" w14:textId="00811A3B" w:rsidR="00111352" w:rsidRDefault="00111352" w:rsidP="008A76AA">
      <w:pPr>
        <w:pStyle w:val="BodyText"/>
        <w:rPr>
          <w:snapToGrid w:val="0"/>
          <w:szCs w:val="24"/>
        </w:rPr>
      </w:pPr>
    </w:p>
    <w:p w14:paraId="73D7E917" w14:textId="3D15FA86" w:rsidR="00111352" w:rsidRDefault="00111352" w:rsidP="008A76AA">
      <w:pPr>
        <w:pStyle w:val="BodyText"/>
        <w:rPr>
          <w:snapToGrid w:val="0"/>
          <w:szCs w:val="24"/>
        </w:rPr>
      </w:pPr>
    </w:p>
    <w:p w14:paraId="0F38C851" w14:textId="1069728B" w:rsidR="00111352" w:rsidRDefault="00111352" w:rsidP="008A76AA">
      <w:pPr>
        <w:pStyle w:val="BodyText"/>
        <w:rPr>
          <w:snapToGrid w:val="0"/>
          <w:szCs w:val="24"/>
        </w:rPr>
      </w:pPr>
    </w:p>
    <w:p w14:paraId="385BEAEE" w14:textId="39507B49" w:rsidR="00111352" w:rsidRDefault="00111352" w:rsidP="008A76AA">
      <w:pPr>
        <w:pStyle w:val="BodyText"/>
        <w:rPr>
          <w:snapToGrid w:val="0"/>
          <w:szCs w:val="24"/>
        </w:rPr>
      </w:pPr>
    </w:p>
    <w:p w14:paraId="52266B0B" w14:textId="04A60E61" w:rsidR="00111352" w:rsidRDefault="00111352" w:rsidP="008A76AA">
      <w:pPr>
        <w:pStyle w:val="BodyText"/>
        <w:rPr>
          <w:snapToGrid w:val="0"/>
          <w:szCs w:val="24"/>
        </w:rPr>
      </w:pPr>
    </w:p>
    <w:p w14:paraId="71826512" w14:textId="77777777" w:rsidR="00111352" w:rsidRDefault="00111352" w:rsidP="008A76AA">
      <w:pPr>
        <w:pStyle w:val="BodyText"/>
        <w:rPr>
          <w:snapToGrid w:val="0"/>
          <w:szCs w:val="24"/>
        </w:rPr>
      </w:pPr>
    </w:p>
    <w:p w14:paraId="487CA907" w14:textId="716D3E91" w:rsidR="00111352" w:rsidRDefault="00111352" w:rsidP="008A76AA">
      <w:pPr>
        <w:pStyle w:val="BodyText"/>
        <w:rPr>
          <w:snapToGrid w:val="0"/>
          <w:szCs w:val="24"/>
        </w:rPr>
      </w:pPr>
    </w:p>
    <w:p w14:paraId="07063664" w14:textId="14615B98" w:rsidR="00111352" w:rsidRDefault="00111352" w:rsidP="008A76AA">
      <w:pPr>
        <w:pStyle w:val="BodyText"/>
        <w:rPr>
          <w:snapToGrid w:val="0"/>
          <w:szCs w:val="24"/>
        </w:rPr>
      </w:pPr>
    </w:p>
    <w:p w14:paraId="760391B5" w14:textId="01F9D581" w:rsidR="00111352" w:rsidRDefault="00111352" w:rsidP="008A76AA">
      <w:pPr>
        <w:pStyle w:val="BodyText"/>
        <w:rPr>
          <w:snapToGrid w:val="0"/>
          <w:szCs w:val="24"/>
        </w:rPr>
      </w:pPr>
    </w:p>
    <w:p w14:paraId="68805601" w14:textId="1E7061A6" w:rsidR="00111352" w:rsidRDefault="00111352" w:rsidP="008A76AA">
      <w:pPr>
        <w:pStyle w:val="BodyText"/>
        <w:rPr>
          <w:snapToGrid w:val="0"/>
          <w:szCs w:val="24"/>
        </w:rPr>
      </w:pPr>
    </w:p>
    <w:p w14:paraId="585EDC65" w14:textId="4A39E648" w:rsidR="00111352" w:rsidRDefault="00111352" w:rsidP="008A76AA">
      <w:pPr>
        <w:pStyle w:val="BodyText"/>
        <w:rPr>
          <w:snapToGrid w:val="0"/>
          <w:szCs w:val="24"/>
        </w:rPr>
      </w:pPr>
    </w:p>
    <w:p w14:paraId="2A443EF6" w14:textId="17301EF0" w:rsidR="00111352" w:rsidRDefault="00111352" w:rsidP="008A76AA">
      <w:pPr>
        <w:pStyle w:val="BodyText"/>
        <w:rPr>
          <w:snapToGrid w:val="0"/>
          <w:szCs w:val="24"/>
        </w:rPr>
      </w:pPr>
    </w:p>
    <w:p w14:paraId="2C1FA02D" w14:textId="5450A0A9" w:rsidR="00111352" w:rsidRDefault="00111352" w:rsidP="008A76AA">
      <w:pPr>
        <w:pStyle w:val="BodyText"/>
        <w:rPr>
          <w:snapToGrid w:val="0"/>
          <w:szCs w:val="24"/>
        </w:rPr>
      </w:pPr>
    </w:p>
    <w:p w14:paraId="343043B8" w14:textId="3AA2B8E5" w:rsidR="00111352" w:rsidRDefault="00111352" w:rsidP="008A76AA">
      <w:pPr>
        <w:pStyle w:val="BodyText"/>
        <w:rPr>
          <w:snapToGrid w:val="0"/>
          <w:szCs w:val="24"/>
        </w:rPr>
      </w:pPr>
    </w:p>
    <w:p w14:paraId="0F9BF4DF" w14:textId="6D0DD405" w:rsidR="00111352" w:rsidRDefault="00111352" w:rsidP="008A76AA">
      <w:pPr>
        <w:pStyle w:val="BodyText"/>
        <w:rPr>
          <w:snapToGrid w:val="0"/>
          <w:szCs w:val="24"/>
        </w:rPr>
      </w:pPr>
    </w:p>
    <w:p w14:paraId="468BA8D2" w14:textId="76D8546E" w:rsidR="00111352" w:rsidRDefault="00111352" w:rsidP="008A76AA">
      <w:pPr>
        <w:pStyle w:val="BodyText"/>
        <w:rPr>
          <w:snapToGrid w:val="0"/>
          <w:szCs w:val="24"/>
        </w:rPr>
      </w:pPr>
    </w:p>
    <w:p w14:paraId="642BFF7D" w14:textId="06F53E3F" w:rsidR="00111352" w:rsidRDefault="00111352" w:rsidP="008A76AA">
      <w:pPr>
        <w:pStyle w:val="BodyText"/>
        <w:rPr>
          <w:snapToGrid w:val="0"/>
          <w:szCs w:val="24"/>
        </w:rPr>
      </w:pPr>
    </w:p>
    <w:p w14:paraId="0961B694" w14:textId="77777777" w:rsidR="00111352" w:rsidRPr="008A76AA" w:rsidRDefault="00111352" w:rsidP="008A76AA">
      <w:pPr>
        <w:pStyle w:val="BodyText"/>
        <w:rPr>
          <w:snapToGrid w:val="0"/>
          <w:szCs w:val="24"/>
        </w:rPr>
      </w:pPr>
    </w:p>
    <w:p w14:paraId="4F41221B" w14:textId="436D7406" w:rsidR="00FD2408" w:rsidRPr="00111352" w:rsidRDefault="00111352" w:rsidP="00111352">
      <w:pPr>
        <w:pStyle w:val="BodyText"/>
        <w:numPr>
          <w:ilvl w:val="0"/>
          <w:numId w:val="37"/>
        </w:numPr>
        <w:rPr>
          <w:rFonts w:ascii="Times New Roman" w:hAnsi="Times New Roman" w:cs="Times New Roman"/>
          <w:snapToGrid w:val="0"/>
          <w:sz w:val="36"/>
          <w:szCs w:val="36"/>
        </w:rPr>
      </w:pPr>
      <w:r w:rsidRPr="00111352">
        <w:rPr>
          <w:rFonts w:ascii="Times New Roman" w:hAnsi="Times New Roman" w:cs="Times New Roman"/>
          <w:snapToGrid w:val="0"/>
          <w:sz w:val="36"/>
          <w:szCs w:val="36"/>
        </w:rPr>
        <w:lastRenderedPageBreak/>
        <w:t>IMPLEMENTATION:</w:t>
      </w:r>
    </w:p>
    <w:p w14:paraId="5908F3FA" w14:textId="77777777" w:rsidR="00111352" w:rsidRPr="00111352" w:rsidRDefault="00111352" w:rsidP="00111352">
      <w:pPr>
        <w:pStyle w:val="BodyText"/>
        <w:ind w:left="360"/>
        <w:rPr>
          <w:rFonts w:ascii="Times New Roman" w:hAnsi="Times New Roman" w:cs="Times New Roman"/>
          <w:b/>
          <w:bCs/>
          <w:snapToGrid w:val="0"/>
          <w:sz w:val="36"/>
          <w:szCs w:val="36"/>
        </w:rPr>
      </w:pPr>
    </w:p>
    <w:p w14:paraId="238F91EE" w14:textId="29934D70" w:rsidR="00FD2408" w:rsidRPr="00111352" w:rsidRDefault="00FD2408"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Implementation is the stage where the theoretical design is turned into a working system. The most crucial stage in achieving a new successful system and in giving confidence on the new system for the users that it will work efficiently and effectively.</w:t>
      </w:r>
    </w:p>
    <w:p w14:paraId="476110CB" w14:textId="77777777" w:rsidR="00FD2408" w:rsidRPr="00111352" w:rsidRDefault="00FD2408"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The system can be implemented only after thorough testing is done and if it is found to work according to the specification.</w:t>
      </w:r>
    </w:p>
    <w:p w14:paraId="71CE0C37" w14:textId="77777777" w:rsidR="00FD2408" w:rsidRPr="00111352" w:rsidRDefault="00FD2408"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 xml:space="preserve"> </w:t>
      </w:r>
    </w:p>
    <w:p w14:paraId="08B79D55" w14:textId="77777777" w:rsidR="00FD2408" w:rsidRPr="00111352" w:rsidRDefault="00FD2408"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 xml:space="preserve">It involves careful planning, investigation of the current system and its constraints on implementation, design of methods to achieve the </w:t>
      </w:r>
      <w:proofErr w:type="spellStart"/>
      <w:r w:rsidRPr="00111352">
        <w:rPr>
          <w:rFonts w:ascii="Times New Roman" w:hAnsi="Times New Roman" w:cs="Times New Roman"/>
          <w:snapToGrid w:val="0"/>
          <w:sz w:val="24"/>
          <w:szCs w:val="24"/>
        </w:rPr>
        <w:t>change over</w:t>
      </w:r>
      <w:proofErr w:type="spellEnd"/>
      <w:r w:rsidRPr="00111352">
        <w:rPr>
          <w:rFonts w:ascii="Times New Roman" w:hAnsi="Times New Roman" w:cs="Times New Roman"/>
          <w:snapToGrid w:val="0"/>
          <w:sz w:val="24"/>
          <w:szCs w:val="24"/>
        </w:rPr>
        <w:t xml:space="preserve"> and an evaluation of change over methods a part from planning. Two major tasks of preparing the implementation are education and training of the users and testing of the system.</w:t>
      </w:r>
    </w:p>
    <w:p w14:paraId="071B8965" w14:textId="77777777" w:rsidR="00FD2408" w:rsidRPr="00111352" w:rsidRDefault="00FD2408" w:rsidP="00111352">
      <w:pPr>
        <w:pStyle w:val="BodyText"/>
        <w:jc w:val="both"/>
        <w:rPr>
          <w:rFonts w:ascii="Times New Roman" w:hAnsi="Times New Roman" w:cs="Times New Roman"/>
          <w:snapToGrid w:val="0"/>
          <w:sz w:val="24"/>
          <w:szCs w:val="24"/>
        </w:rPr>
      </w:pPr>
    </w:p>
    <w:p w14:paraId="46728E0E" w14:textId="60703DAB" w:rsidR="00FD2408" w:rsidRPr="00111352" w:rsidRDefault="00FD2408"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The more complex the system being implemented, the more involved will be the systems analysis and design effort required just for implementation.</w:t>
      </w:r>
    </w:p>
    <w:p w14:paraId="33C088ED" w14:textId="77777777" w:rsidR="00FD2408" w:rsidRPr="00111352" w:rsidRDefault="00FD2408"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 xml:space="preserve">               </w:t>
      </w:r>
    </w:p>
    <w:p w14:paraId="12DFD825" w14:textId="576ED5D0" w:rsidR="00FD2408" w:rsidRDefault="00FD2408"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The implementation phase comprises of several activities. The required hardware and software acquisition is carried out. The system may require some software to be developed. For this, programs are written and tested. The user then changes over to his new fully tested system and the old system is discontinued.</w:t>
      </w:r>
    </w:p>
    <w:p w14:paraId="520D6EB8" w14:textId="77777777" w:rsidR="00111352" w:rsidRPr="00111352" w:rsidRDefault="00111352" w:rsidP="00111352">
      <w:pPr>
        <w:pStyle w:val="BodyText"/>
        <w:jc w:val="both"/>
        <w:rPr>
          <w:rFonts w:ascii="Times New Roman" w:hAnsi="Times New Roman" w:cs="Times New Roman"/>
          <w:snapToGrid w:val="0"/>
          <w:sz w:val="24"/>
          <w:szCs w:val="24"/>
        </w:rPr>
      </w:pPr>
    </w:p>
    <w:p w14:paraId="489C92DF" w14:textId="6154E89B" w:rsidR="008A76AA" w:rsidRPr="00536471" w:rsidRDefault="008A76AA" w:rsidP="00111352">
      <w:pPr>
        <w:pStyle w:val="BodyText"/>
        <w:jc w:val="both"/>
        <w:rPr>
          <w:rFonts w:ascii="Times New Roman" w:hAnsi="Times New Roman" w:cs="Times New Roman"/>
          <w:b/>
          <w:bCs/>
          <w:snapToGrid w:val="0"/>
          <w:sz w:val="28"/>
          <w:szCs w:val="28"/>
        </w:rPr>
      </w:pPr>
      <w:r w:rsidRPr="00536471">
        <w:rPr>
          <w:rFonts w:ascii="Times New Roman" w:hAnsi="Times New Roman" w:cs="Times New Roman"/>
          <w:b/>
          <w:bCs/>
          <w:snapToGrid w:val="0"/>
          <w:sz w:val="28"/>
          <w:szCs w:val="28"/>
        </w:rPr>
        <w:t>TESTING</w:t>
      </w:r>
    </w:p>
    <w:p w14:paraId="116C7A1F" w14:textId="77777777" w:rsidR="00111352" w:rsidRPr="00111352" w:rsidRDefault="00111352" w:rsidP="00111352">
      <w:pPr>
        <w:pStyle w:val="BodyText"/>
        <w:jc w:val="both"/>
        <w:rPr>
          <w:rFonts w:ascii="Times New Roman" w:hAnsi="Times New Roman" w:cs="Times New Roman"/>
          <w:snapToGrid w:val="0"/>
          <w:sz w:val="24"/>
          <w:szCs w:val="24"/>
          <w:u w:val="single"/>
        </w:rPr>
      </w:pPr>
    </w:p>
    <w:p w14:paraId="63763FBA" w14:textId="0E8F27DF" w:rsidR="008A76AA" w:rsidRPr="00111352" w:rsidRDefault="008A76AA"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 xml:space="preserve">The testing phase is an important part of software development. It is the </w:t>
      </w:r>
      <w:r w:rsidR="00111352" w:rsidRPr="00111352">
        <w:rPr>
          <w:rFonts w:ascii="Times New Roman" w:hAnsi="Times New Roman" w:cs="Times New Roman"/>
          <w:snapToGrid w:val="0"/>
          <w:sz w:val="24"/>
          <w:szCs w:val="24"/>
        </w:rPr>
        <w:t>posterized</w:t>
      </w:r>
      <w:r w:rsidRPr="00111352">
        <w:rPr>
          <w:rFonts w:ascii="Times New Roman" w:hAnsi="Times New Roman" w:cs="Times New Roman"/>
          <w:snapToGrid w:val="0"/>
          <w:sz w:val="24"/>
          <w:szCs w:val="24"/>
        </w:rPr>
        <w:t xml:space="preserve"> system will help in </w:t>
      </w:r>
      <w:r w:rsidR="00111352" w:rsidRPr="00111352">
        <w:rPr>
          <w:rFonts w:ascii="Times New Roman" w:hAnsi="Times New Roman" w:cs="Times New Roman"/>
          <w:snapToGrid w:val="0"/>
          <w:sz w:val="24"/>
          <w:szCs w:val="24"/>
        </w:rPr>
        <w:t>automate process</w:t>
      </w:r>
      <w:r w:rsidRPr="00111352">
        <w:rPr>
          <w:rFonts w:ascii="Times New Roman" w:hAnsi="Times New Roman" w:cs="Times New Roman"/>
          <w:snapToGrid w:val="0"/>
          <w:sz w:val="24"/>
          <w:szCs w:val="24"/>
        </w:rPr>
        <w:t xml:space="preserve"> of finding errors and missing operations and also a complete verification to determine whether the objectives are met and the user requirements are satisfied.</w:t>
      </w:r>
    </w:p>
    <w:p w14:paraId="4A779FDB" w14:textId="77777777" w:rsidR="008A76AA" w:rsidRPr="00111352" w:rsidRDefault="008A76AA"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Software testing is carried out in three steps:</w:t>
      </w:r>
    </w:p>
    <w:p w14:paraId="6A3C73DD" w14:textId="77777777" w:rsidR="008A76AA" w:rsidRPr="00111352" w:rsidRDefault="008A76AA"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 xml:space="preserve">   </w:t>
      </w:r>
    </w:p>
    <w:p w14:paraId="2C35E74A" w14:textId="75EF5751" w:rsidR="008A76AA" w:rsidRPr="00111352" w:rsidRDefault="008A76AA"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 xml:space="preserve">The first includes unit testing, where in each module is tested to provide its correctness, validity and also determine any missing operations and to verify whether the objectives have been met. Errors are noted down and corrected immediately. Unit testing is the important and major part of the project. </w:t>
      </w:r>
      <w:proofErr w:type="gramStart"/>
      <w:r w:rsidRPr="00111352">
        <w:rPr>
          <w:rFonts w:ascii="Times New Roman" w:hAnsi="Times New Roman" w:cs="Times New Roman"/>
          <w:snapToGrid w:val="0"/>
          <w:sz w:val="24"/>
          <w:szCs w:val="24"/>
        </w:rPr>
        <w:t>So</w:t>
      </w:r>
      <w:proofErr w:type="gramEnd"/>
      <w:r w:rsidRPr="00111352">
        <w:rPr>
          <w:rFonts w:ascii="Times New Roman" w:hAnsi="Times New Roman" w:cs="Times New Roman"/>
          <w:snapToGrid w:val="0"/>
          <w:sz w:val="24"/>
          <w:szCs w:val="24"/>
        </w:rPr>
        <w:t xml:space="preserve"> errors are rectified easily in particular module and program clarity is increased. In this project entire system is divided into several modules and is developed individually.  </w:t>
      </w:r>
      <w:proofErr w:type="gramStart"/>
      <w:r w:rsidRPr="00111352">
        <w:rPr>
          <w:rFonts w:ascii="Times New Roman" w:hAnsi="Times New Roman" w:cs="Times New Roman"/>
          <w:snapToGrid w:val="0"/>
          <w:sz w:val="24"/>
          <w:szCs w:val="24"/>
        </w:rPr>
        <w:t>So</w:t>
      </w:r>
      <w:proofErr w:type="gramEnd"/>
      <w:r w:rsidRPr="00111352">
        <w:rPr>
          <w:rFonts w:ascii="Times New Roman" w:hAnsi="Times New Roman" w:cs="Times New Roman"/>
          <w:snapToGrid w:val="0"/>
          <w:sz w:val="24"/>
          <w:szCs w:val="24"/>
        </w:rPr>
        <w:t xml:space="preserve"> unit testing is conducted to individual modules.</w:t>
      </w:r>
    </w:p>
    <w:p w14:paraId="2AF6BAFB" w14:textId="77777777" w:rsidR="008A76AA" w:rsidRPr="00111352" w:rsidRDefault="008A76AA" w:rsidP="00111352">
      <w:pPr>
        <w:pStyle w:val="BodyText"/>
        <w:jc w:val="both"/>
        <w:rPr>
          <w:rFonts w:ascii="Times New Roman" w:hAnsi="Times New Roman" w:cs="Times New Roman"/>
          <w:snapToGrid w:val="0"/>
          <w:sz w:val="24"/>
          <w:szCs w:val="24"/>
        </w:rPr>
      </w:pPr>
    </w:p>
    <w:p w14:paraId="566FF265" w14:textId="528258E8" w:rsidR="008A76AA" w:rsidRDefault="008A76AA"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 xml:space="preserve">The second step includes Integration testing. It need not be the case, the software whose modules when run individually and showing perfect results, will also show perfect results when run as a whole. The individual modules are clipped under this major module and tested again and verified the results. This is due to poor interfacing, which may </w:t>
      </w:r>
      <w:r w:rsidR="00111352" w:rsidRPr="00111352">
        <w:rPr>
          <w:rFonts w:ascii="Times New Roman" w:hAnsi="Times New Roman" w:cs="Times New Roman"/>
          <w:snapToGrid w:val="0"/>
          <w:sz w:val="24"/>
          <w:szCs w:val="24"/>
        </w:rPr>
        <w:t>result</w:t>
      </w:r>
      <w:r w:rsidRPr="00111352">
        <w:rPr>
          <w:rFonts w:ascii="Times New Roman" w:hAnsi="Times New Roman" w:cs="Times New Roman"/>
          <w:snapToGrid w:val="0"/>
          <w:sz w:val="24"/>
          <w:szCs w:val="24"/>
        </w:rPr>
        <w:t xml:space="preserve"> in data being lost across an interface. A module can have inadvertent, adverse effect on any other or on the global data structures, causing serious problems.</w:t>
      </w:r>
    </w:p>
    <w:p w14:paraId="61DD8B1B" w14:textId="77777777" w:rsidR="00111352" w:rsidRPr="00111352" w:rsidRDefault="00111352" w:rsidP="00111352">
      <w:pPr>
        <w:pStyle w:val="BodyText"/>
        <w:jc w:val="both"/>
        <w:rPr>
          <w:rFonts w:ascii="Times New Roman" w:hAnsi="Times New Roman" w:cs="Times New Roman"/>
          <w:snapToGrid w:val="0"/>
          <w:sz w:val="24"/>
          <w:szCs w:val="24"/>
        </w:rPr>
      </w:pPr>
    </w:p>
    <w:p w14:paraId="6925C9D0" w14:textId="314502EF" w:rsidR="008A76AA" w:rsidRPr="00111352" w:rsidRDefault="008A76AA"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 xml:space="preserve">The final step involves validation and testing which determines which the software functions as the user expected. Here also some modifications were. In the completion of the </w:t>
      </w:r>
      <w:r w:rsidR="00111352" w:rsidRPr="00111352">
        <w:rPr>
          <w:rFonts w:ascii="Times New Roman" w:hAnsi="Times New Roman" w:cs="Times New Roman"/>
          <w:snapToGrid w:val="0"/>
          <w:sz w:val="24"/>
          <w:szCs w:val="24"/>
        </w:rPr>
        <w:t>project,</w:t>
      </w:r>
      <w:r w:rsidRPr="00111352">
        <w:rPr>
          <w:rFonts w:ascii="Times New Roman" w:hAnsi="Times New Roman" w:cs="Times New Roman"/>
          <w:snapToGrid w:val="0"/>
          <w:sz w:val="24"/>
          <w:szCs w:val="24"/>
        </w:rPr>
        <w:t xml:space="preserve"> it is satisfied fully by the end user.</w:t>
      </w:r>
    </w:p>
    <w:p w14:paraId="69BC1B2F" w14:textId="77777777" w:rsidR="008A76AA" w:rsidRPr="00111352" w:rsidRDefault="008A76AA" w:rsidP="00111352">
      <w:pPr>
        <w:pStyle w:val="BodyText"/>
        <w:jc w:val="both"/>
        <w:rPr>
          <w:rFonts w:ascii="Times New Roman" w:hAnsi="Times New Roman" w:cs="Times New Roman"/>
          <w:snapToGrid w:val="0"/>
          <w:sz w:val="24"/>
          <w:szCs w:val="24"/>
        </w:rPr>
      </w:pPr>
    </w:p>
    <w:p w14:paraId="706BC61E" w14:textId="77777777" w:rsidR="008A76AA" w:rsidRPr="00111352" w:rsidRDefault="008A76AA" w:rsidP="00111352">
      <w:pPr>
        <w:pStyle w:val="BodyText"/>
        <w:jc w:val="both"/>
        <w:rPr>
          <w:rFonts w:ascii="Times New Roman" w:hAnsi="Times New Roman" w:cs="Times New Roman"/>
          <w:snapToGrid w:val="0"/>
          <w:sz w:val="24"/>
          <w:szCs w:val="24"/>
        </w:rPr>
      </w:pPr>
    </w:p>
    <w:p w14:paraId="67C58488" w14:textId="1F7A54F0" w:rsidR="00111352" w:rsidRDefault="00111352" w:rsidP="00111352">
      <w:pPr>
        <w:pStyle w:val="BodyText"/>
        <w:jc w:val="both"/>
        <w:rPr>
          <w:rFonts w:ascii="Times New Roman" w:hAnsi="Times New Roman" w:cs="Times New Roman"/>
          <w:snapToGrid w:val="0"/>
          <w:sz w:val="24"/>
          <w:szCs w:val="24"/>
        </w:rPr>
      </w:pPr>
    </w:p>
    <w:p w14:paraId="33193482" w14:textId="77777777" w:rsidR="00111352" w:rsidRPr="00111352" w:rsidRDefault="00111352" w:rsidP="00111352">
      <w:pPr>
        <w:pStyle w:val="BodyText"/>
        <w:jc w:val="both"/>
        <w:rPr>
          <w:rFonts w:ascii="Times New Roman" w:hAnsi="Times New Roman" w:cs="Times New Roman"/>
          <w:snapToGrid w:val="0"/>
          <w:sz w:val="24"/>
          <w:szCs w:val="24"/>
        </w:rPr>
      </w:pPr>
    </w:p>
    <w:p w14:paraId="18A5151C" w14:textId="034A5176" w:rsidR="008A76AA" w:rsidRPr="00111352" w:rsidRDefault="008A76AA" w:rsidP="00111352">
      <w:pPr>
        <w:pStyle w:val="BodyText"/>
        <w:jc w:val="both"/>
        <w:rPr>
          <w:rFonts w:ascii="Times New Roman" w:hAnsi="Times New Roman" w:cs="Times New Roman"/>
          <w:b/>
          <w:bCs/>
          <w:snapToGrid w:val="0"/>
          <w:sz w:val="28"/>
          <w:szCs w:val="28"/>
        </w:rPr>
      </w:pPr>
      <w:r w:rsidRPr="00111352">
        <w:rPr>
          <w:rFonts w:ascii="Times New Roman" w:hAnsi="Times New Roman" w:cs="Times New Roman"/>
          <w:snapToGrid w:val="0"/>
          <w:sz w:val="24"/>
          <w:szCs w:val="24"/>
        </w:rPr>
        <w:lastRenderedPageBreak/>
        <w:t xml:space="preserve"> </w:t>
      </w:r>
      <w:r w:rsidR="00111352" w:rsidRPr="00111352">
        <w:rPr>
          <w:rFonts w:ascii="Times New Roman" w:hAnsi="Times New Roman" w:cs="Times New Roman"/>
          <w:b/>
          <w:bCs/>
          <w:snapToGrid w:val="0"/>
          <w:sz w:val="28"/>
          <w:szCs w:val="28"/>
        </w:rPr>
        <w:t>MAINTENANCE AND ENVIRONMENT:</w:t>
      </w:r>
    </w:p>
    <w:p w14:paraId="10279064" w14:textId="77777777" w:rsidR="008A76AA" w:rsidRPr="00111352" w:rsidRDefault="008A76AA" w:rsidP="00111352">
      <w:pPr>
        <w:pStyle w:val="BodyText"/>
        <w:jc w:val="both"/>
        <w:rPr>
          <w:rFonts w:ascii="Times New Roman" w:hAnsi="Times New Roman" w:cs="Times New Roman"/>
          <w:snapToGrid w:val="0"/>
          <w:sz w:val="24"/>
          <w:szCs w:val="24"/>
          <w:u w:val="single"/>
        </w:rPr>
      </w:pPr>
    </w:p>
    <w:p w14:paraId="58DB0F2A" w14:textId="3AF0787E" w:rsidR="008A76AA" w:rsidRDefault="008A76AA"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 xml:space="preserve">AS the number of </w:t>
      </w:r>
      <w:r w:rsidR="00111352" w:rsidRPr="00111352">
        <w:rPr>
          <w:rFonts w:ascii="Times New Roman" w:hAnsi="Times New Roman" w:cs="Times New Roman"/>
          <w:snapToGrid w:val="0"/>
          <w:sz w:val="24"/>
          <w:szCs w:val="24"/>
        </w:rPr>
        <w:t>computer-based</w:t>
      </w:r>
      <w:r w:rsidRPr="00111352">
        <w:rPr>
          <w:rFonts w:ascii="Times New Roman" w:hAnsi="Times New Roman" w:cs="Times New Roman"/>
          <w:snapToGrid w:val="0"/>
          <w:sz w:val="24"/>
          <w:szCs w:val="24"/>
        </w:rPr>
        <w:t xml:space="preserve"> systems, grieve libraries of computer software began to expand. In house developed projects produced tones of thousand soft program source statements. Software products purchased from the outside added hundreds of thousands of new statements. A dark cloud appeared on the horizon. All of these programs, all of </w:t>
      </w:r>
      <w:r w:rsidR="00111352" w:rsidRPr="00111352">
        <w:rPr>
          <w:rFonts w:ascii="Times New Roman" w:hAnsi="Times New Roman" w:cs="Times New Roman"/>
          <w:snapToGrid w:val="0"/>
          <w:sz w:val="24"/>
          <w:szCs w:val="24"/>
        </w:rPr>
        <w:t>those source’s</w:t>
      </w:r>
      <w:r w:rsidRPr="00111352">
        <w:rPr>
          <w:rFonts w:ascii="Times New Roman" w:hAnsi="Times New Roman" w:cs="Times New Roman"/>
          <w:snapToGrid w:val="0"/>
          <w:sz w:val="24"/>
          <w:szCs w:val="24"/>
        </w:rPr>
        <w:t xml:space="preserve"> statements-had to be corrected when false were detected, modified as user requirements changed, or adapted to new hardware that was purchased. These activities were collectively called software Maintenance.</w:t>
      </w:r>
    </w:p>
    <w:p w14:paraId="5412A59B" w14:textId="77777777" w:rsidR="00111352" w:rsidRPr="00111352" w:rsidRDefault="00111352" w:rsidP="00111352">
      <w:pPr>
        <w:pStyle w:val="BodyText"/>
        <w:jc w:val="both"/>
        <w:rPr>
          <w:rFonts w:ascii="Times New Roman" w:hAnsi="Times New Roman" w:cs="Times New Roman"/>
          <w:snapToGrid w:val="0"/>
          <w:sz w:val="24"/>
          <w:szCs w:val="24"/>
        </w:rPr>
      </w:pPr>
    </w:p>
    <w:p w14:paraId="66E198FE" w14:textId="420C142D" w:rsidR="008A76AA" w:rsidRPr="00111352" w:rsidRDefault="008A76AA"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The maintenance phase focuses on change that is associated with error correction, adaptations required as the software's environment evolves, and changes due to enhancements brought about by changing customer requirements. Four types of changes are encountered during the maintenance phase.</w:t>
      </w:r>
    </w:p>
    <w:p w14:paraId="77B74733" w14:textId="77777777" w:rsidR="008A76AA" w:rsidRPr="00111352" w:rsidRDefault="008A76AA" w:rsidP="00111352">
      <w:pPr>
        <w:pStyle w:val="BodyText"/>
        <w:jc w:val="both"/>
        <w:rPr>
          <w:rFonts w:ascii="Times New Roman" w:hAnsi="Times New Roman" w:cs="Times New Roman"/>
          <w:snapToGrid w:val="0"/>
          <w:sz w:val="24"/>
          <w:szCs w:val="24"/>
        </w:rPr>
      </w:pPr>
    </w:p>
    <w:p w14:paraId="4D336431" w14:textId="77777777" w:rsidR="008A76AA" w:rsidRPr="00111352" w:rsidRDefault="008A76AA" w:rsidP="00536471">
      <w:pPr>
        <w:pStyle w:val="BodyText"/>
        <w:numPr>
          <w:ilvl w:val="0"/>
          <w:numId w:val="38"/>
        </w:numPr>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Correction</w:t>
      </w:r>
    </w:p>
    <w:p w14:paraId="47977E99" w14:textId="77777777" w:rsidR="008A76AA" w:rsidRPr="00111352" w:rsidRDefault="008A76AA" w:rsidP="00536471">
      <w:pPr>
        <w:pStyle w:val="BodyText"/>
        <w:numPr>
          <w:ilvl w:val="0"/>
          <w:numId w:val="38"/>
        </w:numPr>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Adaptation</w:t>
      </w:r>
    </w:p>
    <w:p w14:paraId="19E08269" w14:textId="77777777" w:rsidR="008A76AA" w:rsidRPr="00111352" w:rsidRDefault="008A76AA" w:rsidP="00536471">
      <w:pPr>
        <w:pStyle w:val="BodyText"/>
        <w:numPr>
          <w:ilvl w:val="0"/>
          <w:numId w:val="38"/>
        </w:numPr>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Enhancement</w:t>
      </w:r>
    </w:p>
    <w:p w14:paraId="54F7ACEB" w14:textId="77777777" w:rsidR="008A76AA" w:rsidRPr="00111352" w:rsidRDefault="008A76AA" w:rsidP="00536471">
      <w:pPr>
        <w:pStyle w:val="BodyText"/>
        <w:numPr>
          <w:ilvl w:val="0"/>
          <w:numId w:val="38"/>
        </w:numPr>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Prevention</w:t>
      </w:r>
    </w:p>
    <w:p w14:paraId="3CB184BE" w14:textId="77777777" w:rsidR="008A76AA" w:rsidRPr="00111352" w:rsidRDefault="008A76AA" w:rsidP="00111352">
      <w:pPr>
        <w:pStyle w:val="BodyText"/>
        <w:jc w:val="both"/>
        <w:rPr>
          <w:rFonts w:ascii="Times New Roman" w:hAnsi="Times New Roman" w:cs="Times New Roman"/>
          <w:snapToGrid w:val="0"/>
          <w:sz w:val="24"/>
          <w:szCs w:val="24"/>
        </w:rPr>
      </w:pPr>
    </w:p>
    <w:p w14:paraId="013E50E8" w14:textId="77777777" w:rsidR="008A76AA" w:rsidRPr="00111352" w:rsidRDefault="008A76AA" w:rsidP="00536471">
      <w:pPr>
        <w:pStyle w:val="BodyText"/>
        <w:numPr>
          <w:ilvl w:val="0"/>
          <w:numId w:val="40"/>
        </w:numPr>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Correction:</w:t>
      </w:r>
    </w:p>
    <w:p w14:paraId="4EB28CA0" w14:textId="77777777" w:rsidR="008A76AA" w:rsidRPr="00111352" w:rsidRDefault="008A76AA" w:rsidP="00111352">
      <w:pPr>
        <w:pStyle w:val="BodyText"/>
        <w:jc w:val="both"/>
        <w:rPr>
          <w:rFonts w:ascii="Times New Roman" w:hAnsi="Times New Roman" w:cs="Times New Roman"/>
          <w:snapToGrid w:val="0"/>
          <w:sz w:val="24"/>
          <w:szCs w:val="24"/>
        </w:rPr>
      </w:pPr>
    </w:p>
    <w:p w14:paraId="32C9C6BF" w14:textId="51C10607" w:rsidR="008A76AA" w:rsidRPr="00111352" w:rsidRDefault="008A76AA"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Even with the best quality assurance activities is lightly that the customer will uncover defects in the software. Corrective maintenance changes the software to correct defects.</w:t>
      </w:r>
    </w:p>
    <w:p w14:paraId="01DA4C8E" w14:textId="77777777" w:rsidR="008A76AA" w:rsidRPr="00111352" w:rsidRDefault="008A76AA" w:rsidP="00111352">
      <w:pPr>
        <w:pStyle w:val="BodyText"/>
        <w:jc w:val="both"/>
        <w:rPr>
          <w:rFonts w:ascii="Times New Roman" w:hAnsi="Times New Roman" w:cs="Times New Roman"/>
          <w:snapToGrid w:val="0"/>
          <w:sz w:val="24"/>
          <w:szCs w:val="24"/>
        </w:rPr>
      </w:pPr>
    </w:p>
    <w:p w14:paraId="2EB79BC9" w14:textId="75112AEF" w:rsidR="008A76AA" w:rsidRPr="00111352" w:rsidRDefault="008A76AA"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 xml:space="preserve">Maintenance is a set of software Engineering activities that occur after software has been delivered to the customer and put into operation. Software configuration management is a set of tracking and control activities that began when a software project begins and terminates only when the software is taken out of the operation. </w:t>
      </w:r>
    </w:p>
    <w:p w14:paraId="54E02A57" w14:textId="77777777" w:rsidR="008A76AA" w:rsidRPr="00111352" w:rsidRDefault="008A76AA" w:rsidP="00111352">
      <w:pPr>
        <w:pStyle w:val="BodyText"/>
        <w:jc w:val="both"/>
        <w:rPr>
          <w:rFonts w:ascii="Times New Roman" w:hAnsi="Times New Roman" w:cs="Times New Roman"/>
          <w:snapToGrid w:val="0"/>
          <w:sz w:val="24"/>
          <w:szCs w:val="24"/>
        </w:rPr>
      </w:pPr>
    </w:p>
    <w:p w14:paraId="36C51E8D" w14:textId="2EA8FE59" w:rsidR="008A76AA" w:rsidRPr="00111352" w:rsidRDefault="008A76AA"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We may define maintenance by describing four activities that are undertaken after a program is released for use:</w:t>
      </w:r>
    </w:p>
    <w:p w14:paraId="5ECB58D2" w14:textId="77777777" w:rsidR="008A76AA" w:rsidRPr="00111352" w:rsidRDefault="008A76AA" w:rsidP="00536471">
      <w:pPr>
        <w:pStyle w:val="BodyText"/>
        <w:numPr>
          <w:ilvl w:val="0"/>
          <w:numId w:val="39"/>
        </w:numPr>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Corrective Maintenance</w:t>
      </w:r>
    </w:p>
    <w:p w14:paraId="3A1B4C3A" w14:textId="77777777" w:rsidR="008A76AA" w:rsidRPr="00111352" w:rsidRDefault="008A76AA" w:rsidP="00536471">
      <w:pPr>
        <w:pStyle w:val="BodyText"/>
        <w:numPr>
          <w:ilvl w:val="0"/>
          <w:numId w:val="39"/>
        </w:numPr>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Adaptive Maintenance</w:t>
      </w:r>
    </w:p>
    <w:p w14:paraId="4448220A" w14:textId="77777777" w:rsidR="008A76AA" w:rsidRPr="00111352" w:rsidRDefault="008A76AA" w:rsidP="00536471">
      <w:pPr>
        <w:pStyle w:val="BodyText"/>
        <w:numPr>
          <w:ilvl w:val="0"/>
          <w:numId w:val="39"/>
        </w:numPr>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Perfective Maintenance or Enhancement</w:t>
      </w:r>
    </w:p>
    <w:p w14:paraId="1E4EB2BA" w14:textId="77777777" w:rsidR="008A76AA" w:rsidRPr="00111352" w:rsidRDefault="008A76AA" w:rsidP="00536471">
      <w:pPr>
        <w:pStyle w:val="BodyText"/>
        <w:numPr>
          <w:ilvl w:val="0"/>
          <w:numId w:val="39"/>
        </w:numPr>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Preventive Maintenance or reengineering</w:t>
      </w:r>
    </w:p>
    <w:p w14:paraId="4C2B3BEC" w14:textId="77777777" w:rsidR="008A76AA" w:rsidRPr="00111352" w:rsidRDefault="008A76AA"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 xml:space="preserve"> </w:t>
      </w:r>
    </w:p>
    <w:p w14:paraId="31A6A8F9" w14:textId="77777777" w:rsidR="008A76AA" w:rsidRPr="00111352" w:rsidRDefault="008A76AA"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 xml:space="preserve">          </w:t>
      </w:r>
    </w:p>
    <w:p w14:paraId="61AD22EF" w14:textId="77777777" w:rsidR="008A76AA" w:rsidRPr="00111352" w:rsidRDefault="008A76AA"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Only about 20 percent of all maintenance work are spent "fixing mistakes". The remaining 80 percent are spent adapting existing systems to changes in their external environment, making enhancements requested by users, and reengineering an application for use.</w:t>
      </w:r>
    </w:p>
    <w:p w14:paraId="4A2219CB" w14:textId="77777777" w:rsidR="008A76AA" w:rsidRPr="00111352" w:rsidRDefault="008A76AA" w:rsidP="00111352">
      <w:pPr>
        <w:pStyle w:val="BodyText"/>
        <w:jc w:val="both"/>
        <w:rPr>
          <w:rFonts w:ascii="Times New Roman" w:hAnsi="Times New Roman" w:cs="Times New Roman"/>
          <w:snapToGrid w:val="0"/>
          <w:sz w:val="24"/>
          <w:szCs w:val="24"/>
        </w:rPr>
      </w:pPr>
    </w:p>
    <w:p w14:paraId="19445AF6" w14:textId="77777777" w:rsidR="008A76AA" w:rsidRPr="00111352" w:rsidRDefault="008A76AA"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 xml:space="preserve">  </w:t>
      </w:r>
    </w:p>
    <w:p w14:paraId="6E625D84" w14:textId="0E9EE7BB" w:rsidR="008A76AA" w:rsidRPr="00111352" w:rsidRDefault="008A76AA" w:rsidP="00536471">
      <w:pPr>
        <w:pStyle w:val="BodyText"/>
        <w:numPr>
          <w:ilvl w:val="0"/>
          <w:numId w:val="40"/>
        </w:numPr>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ADAPTATION:</w:t>
      </w:r>
    </w:p>
    <w:p w14:paraId="3088E3FB" w14:textId="77777777" w:rsidR="00536471" w:rsidRDefault="00536471" w:rsidP="00111352">
      <w:pPr>
        <w:pStyle w:val="BodyText"/>
        <w:jc w:val="both"/>
        <w:rPr>
          <w:rFonts w:ascii="Times New Roman" w:hAnsi="Times New Roman" w:cs="Times New Roman"/>
          <w:snapToGrid w:val="0"/>
          <w:sz w:val="24"/>
          <w:szCs w:val="24"/>
        </w:rPr>
      </w:pPr>
    </w:p>
    <w:p w14:paraId="7D67C1B1" w14:textId="29334FCB" w:rsidR="008A76AA" w:rsidRPr="00111352" w:rsidRDefault="008A76AA"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Over time, the original environment (E&gt;G., CPU, operating system, business rules, external product characteristics) for which the software was developed is likely to change. Adaptive maintenance results in modification to the software to accommodate change to its external environment.</w:t>
      </w:r>
    </w:p>
    <w:p w14:paraId="107E91C0" w14:textId="77777777" w:rsidR="008A76AA" w:rsidRPr="00111352" w:rsidRDefault="008A76AA" w:rsidP="00111352">
      <w:pPr>
        <w:pStyle w:val="BodyText"/>
        <w:jc w:val="both"/>
        <w:rPr>
          <w:rFonts w:ascii="Times New Roman" w:hAnsi="Times New Roman" w:cs="Times New Roman"/>
          <w:snapToGrid w:val="0"/>
          <w:sz w:val="24"/>
          <w:szCs w:val="24"/>
        </w:rPr>
      </w:pPr>
    </w:p>
    <w:p w14:paraId="369CC8D9" w14:textId="2B2440B0" w:rsidR="008A76AA" w:rsidRDefault="008A76AA" w:rsidP="00536471">
      <w:pPr>
        <w:pStyle w:val="BodyText"/>
        <w:numPr>
          <w:ilvl w:val="0"/>
          <w:numId w:val="40"/>
        </w:numPr>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lastRenderedPageBreak/>
        <w:t>ENHANCEMENT:</w:t>
      </w:r>
    </w:p>
    <w:p w14:paraId="28D26C1B" w14:textId="77777777" w:rsidR="00536471" w:rsidRPr="00111352" w:rsidRDefault="00536471" w:rsidP="00111352">
      <w:pPr>
        <w:pStyle w:val="BodyText"/>
        <w:jc w:val="both"/>
        <w:rPr>
          <w:rFonts w:ascii="Times New Roman" w:hAnsi="Times New Roman" w:cs="Times New Roman"/>
          <w:snapToGrid w:val="0"/>
          <w:sz w:val="24"/>
          <w:szCs w:val="24"/>
        </w:rPr>
      </w:pPr>
    </w:p>
    <w:p w14:paraId="37D1EFF8" w14:textId="2BB71EC5" w:rsidR="008A76AA" w:rsidRPr="00111352" w:rsidRDefault="008A76AA" w:rsidP="00111352">
      <w:pPr>
        <w:pStyle w:val="BodyText"/>
        <w:jc w:val="both"/>
        <w:rPr>
          <w:rFonts w:ascii="Times New Roman" w:hAnsi="Times New Roman" w:cs="Times New Roman"/>
          <w:snapToGrid w:val="0"/>
          <w:sz w:val="24"/>
          <w:szCs w:val="24"/>
        </w:rPr>
      </w:pPr>
      <w:r w:rsidRPr="00111352">
        <w:rPr>
          <w:rFonts w:ascii="Times New Roman" w:hAnsi="Times New Roman" w:cs="Times New Roman"/>
          <w:snapToGrid w:val="0"/>
          <w:sz w:val="24"/>
          <w:szCs w:val="24"/>
        </w:rPr>
        <w:t>As software is used, the customer/user will recognize additional functions that will provide benefit. Perceptive maintenance extends the software beyond its original function requirements.</w:t>
      </w:r>
    </w:p>
    <w:p w14:paraId="0BEFCD58" w14:textId="77777777" w:rsidR="008A76AA" w:rsidRPr="00111352" w:rsidRDefault="008A76AA" w:rsidP="00111352">
      <w:pPr>
        <w:pStyle w:val="BodyText"/>
        <w:jc w:val="both"/>
        <w:rPr>
          <w:rFonts w:ascii="Times New Roman" w:hAnsi="Times New Roman" w:cs="Times New Roman"/>
          <w:snapToGrid w:val="0"/>
          <w:sz w:val="24"/>
          <w:szCs w:val="24"/>
        </w:rPr>
      </w:pPr>
    </w:p>
    <w:p w14:paraId="48AC21D1" w14:textId="77777777" w:rsidR="008A76AA" w:rsidRPr="00111352" w:rsidRDefault="008A76AA" w:rsidP="00111352">
      <w:pPr>
        <w:pStyle w:val="BodyText"/>
        <w:jc w:val="both"/>
        <w:rPr>
          <w:rFonts w:ascii="Times New Roman" w:hAnsi="Times New Roman" w:cs="Times New Roman"/>
          <w:sz w:val="24"/>
          <w:szCs w:val="24"/>
          <w:u w:val="single"/>
        </w:rPr>
      </w:pPr>
    </w:p>
    <w:p w14:paraId="0E9A19DB" w14:textId="40CBF3DB" w:rsidR="008A76AA" w:rsidRPr="00536471" w:rsidRDefault="00536471" w:rsidP="00111352">
      <w:pPr>
        <w:pStyle w:val="BodyText"/>
        <w:jc w:val="both"/>
        <w:rPr>
          <w:rFonts w:ascii="Times New Roman" w:hAnsi="Times New Roman" w:cs="Times New Roman"/>
          <w:b/>
          <w:bCs/>
          <w:sz w:val="28"/>
          <w:szCs w:val="28"/>
        </w:rPr>
      </w:pPr>
      <w:r w:rsidRPr="00536471">
        <w:rPr>
          <w:rFonts w:ascii="Times New Roman" w:hAnsi="Times New Roman" w:cs="Times New Roman"/>
          <w:b/>
          <w:bCs/>
          <w:sz w:val="28"/>
          <w:szCs w:val="28"/>
        </w:rPr>
        <w:t>SOFTWARE METHODOLOGY</w:t>
      </w:r>
    </w:p>
    <w:p w14:paraId="48DEB29C" w14:textId="77777777" w:rsidR="008A76AA" w:rsidRPr="00111352" w:rsidRDefault="008A76AA" w:rsidP="00111352">
      <w:pPr>
        <w:pStyle w:val="BodyText"/>
        <w:jc w:val="both"/>
        <w:rPr>
          <w:rFonts w:ascii="Times New Roman" w:hAnsi="Times New Roman" w:cs="Times New Roman"/>
          <w:sz w:val="24"/>
          <w:szCs w:val="24"/>
          <w:u w:val="single"/>
        </w:rPr>
      </w:pPr>
    </w:p>
    <w:p w14:paraId="0AB2E4A7" w14:textId="11065BAF" w:rsidR="008A76AA" w:rsidRDefault="008A76AA" w:rsidP="00111352">
      <w:pPr>
        <w:pStyle w:val="BodyText"/>
        <w:jc w:val="both"/>
        <w:rPr>
          <w:rFonts w:ascii="Times New Roman" w:hAnsi="Times New Roman" w:cs="Times New Roman"/>
          <w:sz w:val="24"/>
          <w:szCs w:val="24"/>
        </w:rPr>
      </w:pPr>
      <w:r w:rsidRPr="00111352">
        <w:rPr>
          <w:rFonts w:ascii="Times New Roman" w:hAnsi="Times New Roman" w:cs="Times New Roman"/>
          <w:sz w:val="24"/>
          <w:szCs w:val="24"/>
        </w:rPr>
        <w:t xml:space="preserve">          The software methodology followed in this project includes the object-oriented methodology and the application system development methodologies. The description of these methodologies is given below. </w:t>
      </w:r>
    </w:p>
    <w:p w14:paraId="3BF812D4" w14:textId="77777777" w:rsidR="00536471" w:rsidRPr="00536471" w:rsidRDefault="00536471" w:rsidP="00111352">
      <w:pPr>
        <w:pStyle w:val="BodyText"/>
        <w:jc w:val="both"/>
        <w:rPr>
          <w:rFonts w:ascii="Times New Roman" w:hAnsi="Times New Roman" w:cs="Times New Roman"/>
          <w:sz w:val="24"/>
          <w:szCs w:val="24"/>
        </w:rPr>
      </w:pPr>
    </w:p>
    <w:p w14:paraId="275125ED" w14:textId="164F4C9A" w:rsidR="008A76AA" w:rsidRDefault="008A76AA" w:rsidP="00111352">
      <w:pPr>
        <w:pStyle w:val="BodyText"/>
        <w:jc w:val="both"/>
        <w:rPr>
          <w:rFonts w:ascii="Times New Roman" w:hAnsi="Times New Roman" w:cs="Times New Roman"/>
          <w:sz w:val="24"/>
          <w:szCs w:val="24"/>
        </w:rPr>
      </w:pPr>
      <w:r w:rsidRPr="00111352">
        <w:rPr>
          <w:rFonts w:ascii="Times New Roman" w:hAnsi="Times New Roman" w:cs="Times New Roman"/>
          <w:sz w:val="24"/>
          <w:szCs w:val="24"/>
        </w:rPr>
        <w:t xml:space="preserve">Although there are a growing number of applications (such as decision support systems) that should be developed using an experimental process strategy such as prototyping, a significant amount of new development work </w:t>
      </w:r>
      <w:r w:rsidR="00536471" w:rsidRPr="00111352">
        <w:rPr>
          <w:rFonts w:ascii="Times New Roman" w:hAnsi="Times New Roman" w:cs="Times New Roman"/>
          <w:sz w:val="24"/>
          <w:szCs w:val="24"/>
        </w:rPr>
        <w:t>continues</w:t>
      </w:r>
      <w:r w:rsidRPr="00111352">
        <w:rPr>
          <w:rFonts w:ascii="Times New Roman" w:hAnsi="Times New Roman" w:cs="Times New Roman"/>
          <w:sz w:val="24"/>
          <w:szCs w:val="24"/>
        </w:rPr>
        <w:t xml:space="preserve"> to involve major operational applications of broad scope. The application systems are large highly structured. User task comprehension and developer task proficiency is usually high. These factors suggest a linear or iterative assurance strategy. The most common method for this stage class of problems is a system development life cycle modal in which each stage of development is well defined and has straightforward requirements for deliverables, feedback and sign off. </w:t>
      </w:r>
    </w:p>
    <w:p w14:paraId="12CC4FB3" w14:textId="77777777" w:rsidR="00536471" w:rsidRDefault="00536471" w:rsidP="00111352">
      <w:pPr>
        <w:pStyle w:val="BodyText"/>
        <w:jc w:val="both"/>
        <w:rPr>
          <w:rFonts w:ascii="Times New Roman" w:hAnsi="Times New Roman" w:cs="Times New Roman"/>
          <w:sz w:val="24"/>
          <w:szCs w:val="24"/>
        </w:rPr>
      </w:pPr>
    </w:p>
    <w:p w14:paraId="6F28A9C5" w14:textId="600DF712" w:rsidR="008A76AA" w:rsidRPr="00111352" w:rsidRDefault="008A76AA" w:rsidP="00111352">
      <w:pPr>
        <w:pStyle w:val="BodyText"/>
        <w:jc w:val="both"/>
        <w:rPr>
          <w:rFonts w:ascii="Times New Roman" w:hAnsi="Times New Roman" w:cs="Times New Roman"/>
          <w:sz w:val="24"/>
          <w:szCs w:val="24"/>
        </w:rPr>
      </w:pPr>
      <w:r w:rsidRPr="00111352">
        <w:rPr>
          <w:rFonts w:ascii="Times New Roman" w:hAnsi="Times New Roman" w:cs="Times New Roman"/>
          <w:sz w:val="24"/>
          <w:szCs w:val="24"/>
        </w:rPr>
        <w:t xml:space="preserve">The basic idea of the system development life cycle is that there is a well-defined process by which an application is conceived and developed and implemented. The life cycle gives structure to a creative process. In order to manage and control the development effort, it is necessary to know what should have been done, what has been done, and what has yet to be accomplished. The phrases in the system development life cycle provide a basis for management and control because they define segments of the </w:t>
      </w:r>
    </w:p>
    <w:p w14:paraId="15B2C802" w14:textId="77777777" w:rsidR="008A76AA" w:rsidRPr="00111352" w:rsidRDefault="008A76AA" w:rsidP="00111352">
      <w:pPr>
        <w:pStyle w:val="BodyText"/>
        <w:jc w:val="both"/>
        <w:rPr>
          <w:rFonts w:ascii="Times New Roman" w:hAnsi="Times New Roman" w:cs="Times New Roman"/>
          <w:sz w:val="24"/>
          <w:szCs w:val="24"/>
        </w:rPr>
      </w:pPr>
    </w:p>
    <w:p w14:paraId="06AF9FD0" w14:textId="1AF82F01" w:rsidR="008A76AA" w:rsidRPr="00111352" w:rsidRDefault="008A76AA" w:rsidP="00653882">
      <w:pPr>
        <w:pStyle w:val="BodyText"/>
        <w:jc w:val="both"/>
        <w:rPr>
          <w:rFonts w:ascii="Times New Roman" w:hAnsi="Times New Roman" w:cs="Times New Roman"/>
          <w:sz w:val="24"/>
          <w:szCs w:val="24"/>
        </w:rPr>
      </w:pPr>
      <w:r w:rsidRPr="00111352">
        <w:rPr>
          <w:rFonts w:ascii="Times New Roman" w:hAnsi="Times New Roman" w:cs="Times New Roman"/>
          <w:sz w:val="24"/>
          <w:szCs w:val="24"/>
        </w:rPr>
        <w:t xml:space="preserve">The phases in the life cycle for information system development are described differently by different writers, but the differences are primarily in the amount of necessity and manner of categorization. There is a general agreement on the flow of development steps and the necessity for control procedures at each stage. </w:t>
      </w:r>
    </w:p>
    <w:p w14:paraId="1A92B30D" w14:textId="77777777" w:rsidR="008A76AA" w:rsidRPr="00111352" w:rsidRDefault="008A76AA" w:rsidP="00111352">
      <w:pPr>
        <w:pStyle w:val="BodyText"/>
        <w:jc w:val="both"/>
        <w:rPr>
          <w:rFonts w:ascii="Times New Roman" w:hAnsi="Times New Roman" w:cs="Times New Roman"/>
          <w:sz w:val="24"/>
          <w:szCs w:val="24"/>
        </w:rPr>
      </w:pPr>
    </w:p>
    <w:p w14:paraId="08EBADF4" w14:textId="77777777" w:rsidR="008A76AA" w:rsidRPr="00111352" w:rsidRDefault="008A76AA" w:rsidP="00111352">
      <w:pPr>
        <w:pStyle w:val="BodyText"/>
        <w:jc w:val="both"/>
        <w:rPr>
          <w:rFonts w:ascii="Times New Roman" w:hAnsi="Times New Roman" w:cs="Times New Roman"/>
          <w:sz w:val="24"/>
          <w:szCs w:val="24"/>
        </w:rPr>
      </w:pPr>
      <w:r w:rsidRPr="00111352">
        <w:rPr>
          <w:rFonts w:ascii="Times New Roman" w:hAnsi="Times New Roman" w:cs="Times New Roman"/>
          <w:sz w:val="24"/>
          <w:szCs w:val="24"/>
        </w:rPr>
        <w:t>The information system development cycle for an application consists of three major stages.</w:t>
      </w:r>
    </w:p>
    <w:p w14:paraId="547D0DE8" w14:textId="77777777" w:rsidR="008A76AA" w:rsidRPr="00111352" w:rsidRDefault="008A76AA" w:rsidP="00111352">
      <w:pPr>
        <w:pStyle w:val="BodyText"/>
        <w:jc w:val="both"/>
        <w:rPr>
          <w:rFonts w:ascii="Times New Roman" w:hAnsi="Times New Roman" w:cs="Times New Roman"/>
          <w:sz w:val="24"/>
          <w:szCs w:val="24"/>
        </w:rPr>
      </w:pPr>
      <w:r w:rsidRPr="00111352">
        <w:rPr>
          <w:rFonts w:ascii="Times New Roman" w:hAnsi="Times New Roman" w:cs="Times New Roman"/>
          <w:sz w:val="24"/>
          <w:szCs w:val="24"/>
        </w:rPr>
        <w:t xml:space="preserve"> </w:t>
      </w:r>
    </w:p>
    <w:p w14:paraId="5C8B53D2" w14:textId="77777777" w:rsidR="008A76AA" w:rsidRPr="00111352" w:rsidRDefault="008A76AA" w:rsidP="00111352">
      <w:pPr>
        <w:pStyle w:val="BodyText"/>
        <w:jc w:val="both"/>
        <w:rPr>
          <w:rFonts w:ascii="Times New Roman" w:hAnsi="Times New Roman" w:cs="Times New Roman"/>
          <w:sz w:val="24"/>
          <w:szCs w:val="24"/>
        </w:rPr>
      </w:pPr>
      <w:r w:rsidRPr="00111352">
        <w:rPr>
          <w:rFonts w:ascii="Times New Roman" w:hAnsi="Times New Roman" w:cs="Times New Roman"/>
          <w:sz w:val="24"/>
          <w:szCs w:val="24"/>
        </w:rPr>
        <w:t xml:space="preserve">1)Definition. </w:t>
      </w:r>
    </w:p>
    <w:p w14:paraId="681B979F" w14:textId="77777777" w:rsidR="008A76AA" w:rsidRPr="00111352" w:rsidRDefault="008A76AA" w:rsidP="00111352">
      <w:pPr>
        <w:pStyle w:val="BodyText"/>
        <w:jc w:val="both"/>
        <w:rPr>
          <w:rFonts w:ascii="Times New Roman" w:hAnsi="Times New Roman" w:cs="Times New Roman"/>
          <w:sz w:val="24"/>
          <w:szCs w:val="24"/>
        </w:rPr>
      </w:pPr>
      <w:r w:rsidRPr="00111352">
        <w:rPr>
          <w:rFonts w:ascii="Times New Roman" w:hAnsi="Times New Roman" w:cs="Times New Roman"/>
          <w:sz w:val="24"/>
          <w:szCs w:val="24"/>
        </w:rPr>
        <w:t xml:space="preserve">2)Development. </w:t>
      </w:r>
    </w:p>
    <w:p w14:paraId="0594A407" w14:textId="77777777" w:rsidR="008A76AA" w:rsidRPr="00111352" w:rsidRDefault="008A76AA" w:rsidP="00111352">
      <w:pPr>
        <w:pStyle w:val="BodyText"/>
        <w:jc w:val="both"/>
        <w:rPr>
          <w:rFonts w:ascii="Times New Roman" w:hAnsi="Times New Roman" w:cs="Times New Roman"/>
          <w:sz w:val="24"/>
          <w:szCs w:val="24"/>
        </w:rPr>
      </w:pPr>
      <w:r w:rsidRPr="00111352">
        <w:rPr>
          <w:rFonts w:ascii="Times New Roman" w:hAnsi="Times New Roman" w:cs="Times New Roman"/>
          <w:sz w:val="24"/>
          <w:szCs w:val="24"/>
        </w:rPr>
        <w:t>3)Installation and operation.</w:t>
      </w:r>
    </w:p>
    <w:p w14:paraId="32655E49" w14:textId="77777777" w:rsidR="008A76AA" w:rsidRPr="00111352" w:rsidRDefault="008A76AA" w:rsidP="00111352">
      <w:pPr>
        <w:pStyle w:val="BodyText"/>
        <w:jc w:val="both"/>
        <w:rPr>
          <w:rFonts w:ascii="Times New Roman" w:hAnsi="Times New Roman" w:cs="Times New Roman"/>
          <w:sz w:val="24"/>
          <w:szCs w:val="24"/>
        </w:rPr>
      </w:pPr>
      <w:r w:rsidRPr="00111352">
        <w:rPr>
          <w:rFonts w:ascii="Times New Roman" w:hAnsi="Times New Roman" w:cs="Times New Roman"/>
          <w:sz w:val="24"/>
          <w:szCs w:val="24"/>
        </w:rPr>
        <w:t xml:space="preserve">        </w:t>
      </w:r>
    </w:p>
    <w:p w14:paraId="75DEE3C5" w14:textId="522A486B" w:rsidR="008A76AA" w:rsidRPr="00111352" w:rsidRDefault="008A76AA" w:rsidP="00111352">
      <w:pPr>
        <w:pStyle w:val="BodyText"/>
        <w:jc w:val="both"/>
        <w:rPr>
          <w:rFonts w:ascii="Times New Roman" w:hAnsi="Times New Roman" w:cs="Times New Roman"/>
          <w:sz w:val="24"/>
          <w:szCs w:val="24"/>
        </w:rPr>
      </w:pPr>
      <w:r w:rsidRPr="00111352">
        <w:rPr>
          <w:rFonts w:ascii="Times New Roman" w:hAnsi="Times New Roman" w:cs="Times New Roman"/>
          <w:sz w:val="24"/>
          <w:szCs w:val="24"/>
        </w:rPr>
        <w:t xml:space="preserve">The first stage of the process, which defines the information requirements for a feasible </w:t>
      </w:r>
      <w:r w:rsidR="00536471" w:rsidRPr="00111352">
        <w:rPr>
          <w:rFonts w:ascii="Times New Roman" w:hAnsi="Times New Roman" w:cs="Times New Roman"/>
          <w:sz w:val="24"/>
          <w:szCs w:val="24"/>
        </w:rPr>
        <w:t>cost-effective</w:t>
      </w:r>
      <w:r w:rsidRPr="00111352">
        <w:rPr>
          <w:rFonts w:ascii="Times New Roman" w:hAnsi="Times New Roman" w:cs="Times New Roman"/>
          <w:sz w:val="24"/>
          <w:szCs w:val="24"/>
        </w:rPr>
        <w:t xml:space="preserve"> system. The requirements are then translated into a physical system of forms, procedures, programs etc., by the system design, computer programming and procedure development. The resulting system is test and put into operation. No system is perfect so there is always a need for maintenance changes. To complete the cycle, there should be a post audit of the system to evaluate how well it performs and how well it meets the cost and performance specifications. The stages of definition, development and installation and operation can therefore be divided into smaller steps or phrases as follows.</w:t>
      </w:r>
    </w:p>
    <w:p w14:paraId="1BEF191D" w14:textId="77777777" w:rsidR="008A76AA" w:rsidRPr="00111352" w:rsidRDefault="008A76AA" w:rsidP="00111352">
      <w:pPr>
        <w:pStyle w:val="BodyText"/>
        <w:jc w:val="both"/>
        <w:rPr>
          <w:rFonts w:ascii="Times New Roman" w:hAnsi="Times New Roman" w:cs="Times New Roman"/>
          <w:snapToGrid w:val="0"/>
          <w:sz w:val="24"/>
          <w:szCs w:val="24"/>
        </w:rPr>
      </w:pPr>
    </w:p>
    <w:p w14:paraId="3EA33252" w14:textId="77777777" w:rsidR="008A76AA" w:rsidRPr="008A76AA" w:rsidRDefault="008A76AA" w:rsidP="008A76AA">
      <w:pPr>
        <w:pStyle w:val="BodyText"/>
        <w:rPr>
          <w:snapToGrid w:val="0"/>
        </w:rPr>
      </w:pPr>
    </w:p>
    <w:p w14:paraId="250F3BF9" w14:textId="4F6F4CA1" w:rsidR="008A76AA" w:rsidRPr="00536471" w:rsidRDefault="008A76AA" w:rsidP="00536471">
      <w:pPr>
        <w:pStyle w:val="BodyText"/>
        <w:numPr>
          <w:ilvl w:val="0"/>
          <w:numId w:val="37"/>
        </w:numPr>
        <w:rPr>
          <w:rFonts w:ascii="Times New Roman" w:hAnsi="Times New Roman" w:cs="Times New Roman"/>
          <w:sz w:val="36"/>
          <w:szCs w:val="36"/>
        </w:rPr>
      </w:pPr>
      <w:r w:rsidRPr="00536471">
        <w:rPr>
          <w:rFonts w:ascii="Times New Roman" w:hAnsi="Times New Roman" w:cs="Times New Roman"/>
          <w:sz w:val="36"/>
          <w:szCs w:val="36"/>
        </w:rPr>
        <w:lastRenderedPageBreak/>
        <w:t>TESTING</w:t>
      </w:r>
    </w:p>
    <w:p w14:paraId="4AFC188E" w14:textId="31F114A3" w:rsidR="008A76AA" w:rsidRPr="00536471" w:rsidRDefault="008A76AA" w:rsidP="00536471">
      <w:pPr>
        <w:pStyle w:val="BodyText"/>
        <w:jc w:val="both"/>
        <w:rPr>
          <w:rFonts w:ascii="Times New Roman" w:hAnsi="Times New Roman" w:cs="Times New Roman"/>
          <w:sz w:val="24"/>
          <w:szCs w:val="24"/>
        </w:rPr>
      </w:pPr>
      <w:r w:rsidRPr="00536471">
        <w:rPr>
          <w:rFonts w:ascii="Times New Roman" w:hAnsi="Times New Roman" w:cs="Times New Roman"/>
          <w:sz w:val="24"/>
          <w:szCs w:val="24"/>
        </w:rPr>
        <w:t xml:space="preserve">Testing is a process of executing a program with the </w:t>
      </w:r>
      <w:proofErr w:type="spellStart"/>
      <w:r w:rsidRPr="00536471">
        <w:rPr>
          <w:rFonts w:ascii="Times New Roman" w:hAnsi="Times New Roman" w:cs="Times New Roman"/>
          <w:sz w:val="24"/>
          <w:szCs w:val="24"/>
        </w:rPr>
        <w:t>indent</w:t>
      </w:r>
      <w:proofErr w:type="spellEnd"/>
      <w:r w:rsidRPr="00536471">
        <w:rPr>
          <w:rFonts w:ascii="Times New Roman" w:hAnsi="Times New Roman" w:cs="Times New Roman"/>
          <w:sz w:val="24"/>
          <w:szCs w:val="24"/>
        </w:rPr>
        <w:t xml:space="preserve"> of finding an error. Testing is a crucial element of software quality assurance and presents ultimate review of specification, design and coding.</w:t>
      </w:r>
    </w:p>
    <w:p w14:paraId="08B17E05" w14:textId="77777777" w:rsidR="00536471" w:rsidRPr="00536471" w:rsidRDefault="00536471" w:rsidP="00536471">
      <w:pPr>
        <w:pStyle w:val="BodyText"/>
        <w:jc w:val="both"/>
        <w:rPr>
          <w:rFonts w:ascii="Times New Roman" w:hAnsi="Times New Roman" w:cs="Times New Roman"/>
          <w:sz w:val="24"/>
          <w:szCs w:val="24"/>
        </w:rPr>
      </w:pPr>
    </w:p>
    <w:p w14:paraId="4446C9C4" w14:textId="27DA7F3F" w:rsidR="008A76AA" w:rsidRPr="00536471" w:rsidRDefault="008A76AA" w:rsidP="00536471">
      <w:pPr>
        <w:pStyle w:val="BodyText"/>
        <w:jc w:val="both"/>
        <w:rPr>
          <w:rFonts w:ascii="Times New Roman" w:hAnsi="Times New Roman" w:cs="Times New Roman"/>
          <w:sz w:val="24"/>
          <w:szCs w:val="24"/>
        </w:rPr>
      </w:pPr>
      <w:r w:rsidRPr="00536471">
        <w:rPr>
          <w:rFonts w:ascii="Times New Roman" w:hAnsi="Times New Roman" w:cs="Times New Roman"/>
          <w:sz w:val="24"/>
          <w:szCs w:val="24"/>
        </w:rPr>
        <w:t xml:space="preserve">System Testing is an important phase. Testing represents an interesting anomaly for the software.  </w:t>
      </w:r>
      <w:r w:rsidR="00536471" w:rsidRPr="00536471">
        <w:rPr>
          <w:rFonts w:ascii="Times New Roman" w:hAnsi="Times New Roman" w:cs="Times New Roman"/>
          <w:sz w:val="24"/>
          <w:szCs w:val="24"/>
        </w:rPr>
        <w:t>Thus,</w:t>
      </w:r>
      <w:r w:rsidRPr="00536471">
        <w:rPr>
          <w:rFonts w:ascii="Times New Roman" w:hAnsi="Times New Roman" w:cs="Times New Roman"/>
          <w:sz w:val="24"/>
          <w:szCs w:val="24"/>
        </w:rPr>
        <w:t xml:space="preserve"> a series of testing are performed for the proposed system before the system is ready for user acceptance testing.</w:t>
      </w:r>
    </w:p>
    <w:p w14:paraId="4E7A17E4" w14:textId="77777777" w:rsidR="00536471" w:rsidRPr="00536471" w:rsidRDefault="00536471" w:rsidP="00536471">
      <w:pPr>
        <w:pStyle w:val="BodyText"/>
        <w:jc w:val="both"/>
        <w:rPr>
          <w:rFonts w:ascii="Times New Roman" w:hAnsi="Times New Roman" w:cs="Times New Roman"/>
          <w:sz w:val="24"/>
          <w:szCs w:val="24"/>
        </w:rPr>
      </w:pPr>
    </w:p>
    <w:p w14:paraId="6AB7374C" w14:textId="4399800B" w:rsidR="008A76AA" w:rsidRPr="00536471" w:rsidRDefault="008A76AA" w:rsidP="00536471">
      <w:pPr>
        <w:pStyle w:val="BodyText"/>
        <w:jc w:val="both"/>
        <w:rPr>
          <w:rFonts w:ascii="Times New Roman" w:hAnsi="Times New Roman" w:cs="Times New Roman"/>
          <w:sz w:val="24"/>
          <w:szCs w:val="24"/>
        </w:rPr>
      </w:pPr>
      <w:r w:rsidRPr="00536471">
        <w:rPr>
          <w:rFonts w:ascii="Times New Roman" w:hAnsi="Times New Roman" w:cs="Times New Roman"/>
          <w:sz w:val="24"/>
          <w:szCs w:val="24"/>
        </w:rPr>
        <w:t>A good test case is one that has a high probability of finding an as undiscovered error. A successful test is one that uncovers an as undiscovered error.</w:t>
      </w:r>
    </w:p>
    <w:p w14:paraId="72D1F69E" w14:textId="77777777" w:rsidR="00536471" w:rsidRPr="00536471" w:rsidRDefault="00536471" w:rsidP="00536471">
      <w:pPr>
        <w:pStyle w:val="BodyText"/>
        <w:jc w:val="both"/>
        <w:rPr>
          <w:rFonts w:ascii="Times New Roman" w:hAnsi="Times New Roman" w:cs="Times New Roman"/>
        </w:rPr>
      </w:pPr>
    </w:p>
    <w:p w14:paraId="11D1494F" w14:textId="07C8D5E7" w:rsidR="008A76AA" w:rsidRDefault="008A76AA" w:rsidP="008A76AA">
      <w:pPr>
        <w:pStyle w:val="BodyText"/>
        <w:rPr>
          <w:rFonts w:ascii="Times New Roman" w:hAnsi="Times New Roman" w:cs="Times New Roman"/>
          <w:sz w:val="28"/>
        </w:rPr>
      </w:pPr>
      <w:r w:rsidRPr="00536471">
        <w:rPr>
          <w:rFonts w:ascii="Times New Roman" w:hAnsi="Times New Roman" w:cs="Times New Roman"/>
          <w:sz w:val="28"/>
        </w:rPr>
        <w:t>Testing Objectives:</w:t>
      </w:r>
    </w:p>
    <w:p w14:paraId="3EC2C08E" w14:textId="77777777" w:rsidR="00536471" w:rsidRPr="00536471" w:rsidRDefault="00536471" w:rsidP="008A76AA">
      <w:pPr>
        <w:pStyle w:val="BodyText"/>
        <w:rPr>
          <w:rFonts w:ascii="Times New Roman" w:hAnsi="Times New Roman" w:cs="Times New Roman"/>
          <w:sz w:val="28"/>
        </w:rPr>
      </w:pPr>
    </w:p>
    <w:p w14:paraId="24F6285A" w14:textId="77777777" w:rsidR="008A76AA" w:rsidRPr="00536471" w:rsidRDefault="008A76AA" w:rsidP="008A76AA">
      <w:pPr>
        <w:pStyle w:val="BodyText"/>
        <w:rPr>
          <w:rFonts w:ascii="Times New Roman" w:hAnsi="Times New Roman" w:cs="Times New Roman"/>
          <w:sz w:val="24"/>
          <w:szCs w:val="24"/>
        </w:rPr>
      </w:pPr>
      <w:r w:rsidRPr="00536471">
        <w:rPr>
          <w:rFonts w:ascii="Times New Roman" w:hAnsi="Times New Roman" w:cs="Times New Roman"/>
          <w:sz w:val="24"/>
          <w:szCs w:val="24"/>
        </w:rPr>
        <w:t xml:space="preserve">             1.Testing is a process of executing a program with the intent of finding an error </w:t>
      </w:r>
    </w:p>
    <w:p w14:paraId="1276D792" w14:textId="77777777" w:rsidR="008A76AA" w:rsidRPr="00536471" w:rsidRDefault="008A76AA" w:rsidP="008A76AA">
      <w:pPr>
        <w:pStyle w:val="BodyText"/>
        <w:rPr>
          <w:rFonts w:ascii="Times New Roman" w:hAnsi="Times New Roman" w:cs="Times New Roman"/>
          <w:sz w:val="24"/>
          <w:szCs w:val="24"/>
        </w:rPr>
      </w:pPr>
      <w:r w:rsidRPr="00536471">
        <w:rPr>
          <w:rFonts w:ascii="Times New Roman" w:hAnsi="Times New Roman" w:cs="Times New Roman"/>
          <w:sz w:val="24"/>
          <w:szCs w:val="24"/>
        </w:rPr>
        <w:t xml:space="preserve">             2.A good test case is one that has a probability of finding an as yet undiscovered error</w:t>
      </w:r>
    </w:p>
    <w:p w14:paraId="7438AB77" w14:textId="5061E5EC" w:rsidR="008A76AA" w:rsidRDefault="008A76AA" w:rsidP="008A76AA">
      <w:pPr>
        <w:pStyle w:val="BodyText"/>
        <w:rPr>
          <w:rFonts w:ascii="Times New Roman" w:hAnsi="Times New Roman" w:cs="Times New Roman"/>
          <w:sz w:val="24"/>
          <w:szCs w:val="24"/>
        </w:rPr>
      </w:pPr>
      <w:r w:rsidRPr="00536471">
        <w:rPr>
          <w:rFonts w:ascii="Times New Roman" w:hAnsi="Times New Roman" w:cs="Times New Roman"/>
          <w:sz w:val="24"/>
          <w:szCs w:val="24"/>
        </w:rPr>
        <w:t xml:space="preserve">             3.A successful test is one that uncovers an undiscovered error</w:t>
      </w:r>
    </w:p>
    <w:p w14:paraId="56BE5C82" w14:textId="77777777" w:rsidR="00536471" w:rsidRPr="00536471" w:rsidRDefault="00536471" w:rsidP="008A76AA">
      <w:pPr>
        <w:pStyle w:val="BodyText"/>
        <w:rPr>
          <w:rFonts w:ascii="Times New Roman" w:hAnsi="Times New Roman" w:cs="Times New Roman"/>
          <w:sz w:val="24"/>
          <w:szCs w:val="24"/>
        </w:rPr>
      </w:pPr>
    </w:p>
    <w:p w14:paraId="3D16F39C" w14:textId="0EED96E6" w:rsidR="008A76AA" w:rsidRDefault="008A76AA" w:rsidP="008A76AA">
      <w:pPr>
        <w:pStyle w:val="BodyText"/>
        <w:rPr>
          <w:rFonts w:ascii="Times New Roman" w:hAnsi="Times New Roman" w:cs="Times New Roman"/>
          <w:sz w:val="28"/>
        </w:rPr>
      </w:pPr>
      <w:r w:rsidRPr="00536471">
        <w:rPr>
          <w:rFonts w:ascii="Times New Roman" w:hAnsi="Times New Roman" w:cs="Times New Roman"/>
          <w:sz w:val="28"/>
        </w:rPr>
        <w:t>Testing Principles</w:t>
      </w:r>
      <w:r w:rsidR="00536471">
        <w:rPr>
          <w:rFonts w:ascii="Times New Roman" w:hAnsi="Times New Roman" w:cs="Times New Roman"/>
          <w:sz w:val="28"/>
        </w:rPr>
        <w:t>:</w:t>
      </w:r>
    </w:p>
    <w:p w14:paraId="4BC2ADD3" w14:textId="77777777" w:rsidR="00536471" w:rsidRPr="00536471" w:rsidRDefault="00536471" w:rsidP="008A76AA">
      <w:pPr>
        <w:pStyle w:val="BodyText"/>
        <w:rPr>
          <w:rFonts w:ascii="Times New Roman" w:hAnsi="Times New Roman" w:cs="Times New Roman"/>
          <w:sz w:val="28"/>
        </w:rPr>
      </w:pPr>
    </w:p>
    <w:p w14:paraId="348C796B" w14:textId="7FF13921" w:rsidR="008A76AA" w:rsidRPr="00536471" w:rsidRDefault="008A76AA" w:rsidP="00536471">
      <w:pPr>
        <w:pStyle w:val="BodyText"/>
        <w:numPr>
          <w:ilvl w:val="2"/>
          <w:numId w:val="41"/>
        </w:numPr>
        <w:rPr>
          <w:rFonts w:ascii="Times New Roman" w:hAnsi="Times New Roman" w:cs="Times New Roman"/>
        </w:rPr>
      </w:pPr>
      <w:r w:rsidRPr="00536471">
        <w:rPr>
          <w:rFonts w:ascii="Times New Roman" w:hAnsi="Times New Roman" w:cs="Times New Roman"/>
        </w:rPr>
        <w:t>All tests should be traceable to end user requirements</w:t>
      </w:r>
    </w:p>
    <w:p w14:paraId="0C1ADE3B" w14:textId="642994D5" w:rsidR="008A76AA" w:rsidRPr="00536471" w:rsidRDefault="008A76AA" w:rsidP="00536471">
      <w:pPr>
        <w:pStyle w:val="BodyText"/>
        <w:numPr>
          <w:ilvl w:val="2"/>
          <w:numId w:val="41"/>
        </w:numPr>
        <w:rPr>
          <w:rFonts w:ascii="Times New Roman" w:hAnsi="Times New Roman" w:cs="Times New Roman"/>
        </w:rPr>
      </w:pPr>
      <w:r w:rsidRPr="00536471">
        <w:rPr>
          <w:rFonts w:ascii="Times New Roman" w:hAnsi="Times New Roman" w:cs="Times New Roman"/>
        </w:rPr>
        <w:t>Tests should be planned long before testing begins</w:t>
      </w:r>
    </w:p>
    <w:p w14:paraId="20E14543" w14:textId="16F1CC27" w:rsidR="008A76AA" w:rsidRPr="00536471" w:rsidRDefault="008A76AA" w:rsidP="008A76AA">
      <w:pPr>
        <w:pStyle w:val="BodyText"/>
        <w:numPr>
          <w:ilvl w:val="2"/>
          <w:numId w:val="41"/>
        </w:numPr>
        <w:rPr>
          <w:rFonts w:ascii="Times New Roman" w:hAnsi="Times New Roman" w:cs="Times New Roman"/>
        </w:rPr>
      </w:pPr>
      <w:r w:rsidRPr="00536471">
        <w:rPr>
          <w:rFonts w:ascii="Times New Roman" w:hAnsi="Times New Roman" w:cs="Times New Roman"/>
        </w:rPr>
        <w:t>Testing should begin on a small scale and progress towards testing in large</w:t>
      </w:r>
    </w:p>
    <w:p w14:paraId="7171D562" w14:textId="7804A5C0" w:rsidR="008A76AA" w:rsidRPr="00536471" w:rsidRDefault="008A76AA" w:rsidP="008A76AA">
      <w:pPr>
        <w:pStyle w:val="BodyText"/>
        <w:numPr>
          <w:ilvl w:val="2"/>
          <w:numId w:val="41"/>
        </w:numPr>
        <w:rPr>
          <w:rFonts w:ascii="Times New Roman" w:hAnsi="Times New Roman" w:cs="Times New Roman"/>
        </w:rPr>
      </w:pPr>
      <w:r w:rsidRPr="00536471">
        <w:rPr>
          <w:rFonts w:ascii="Times New Roman" w:hAnsi="Times New Roman" w:cs="Times New Roman"/>
        </w:rPr>
        <w:t xml:space="preserve">Exhaustive testing is not possible </w:t>
      </w:r>
    </w:p>
    <w:p w14:paraId="37140D82" w14:textId="2382D9AA" w:rsidR="008A76AA" w:rsidRPr="00536471" w:rsidRDefault="008A76AA" w:rsidP="00536471">
      <w:pPr>
        <w:pStyle w:val="BodyText"/>
        <w:numPr>
          <w:ilvl w:val="2"/>
          <w:numId w:val="41"/>
        </w:numPr>
        <w:rPr>
          <w:rFonts w:ascii="Times New Roman" w:hAnsi="Times New Roman" w:cs="Times New Roman"/>
        </w:rPr>
      </w:pPr>
      <w:r w:rsidRPr="00536471">
        <w:rPr>
          <w:rFonts w:ascii="Times New Roman" w:hAnsi="Times New Roman" w:cs="Times New Roman"/>
        </w:rPr>
        <w:t xml:space="preserve">To be most effective testing should be conducted by </w:t>
      </w:r>
      <w:proofErr w:type="spellStart"/>
      <w:proofErr w:type="gramStart"/>
      <w:r w:rsidRPr="00536471">
        <w:rPr>
          <w:rFonts w:ascii="Times New Roman" w:hAnsi="Times New Roman" w:cs="Times New Roman"/>
        </w:rPr>
        <w:t>a</w:t>
      </w:r>
      <w:proofErr w:type="spellEnd"/>
      <w:proofErr w:type="gramEnd"/>
      <w:r w:rsidRPr="00536471">
        <w:rPr>
          <w:rFonts w:ascii="Times New Roman" w:hAnsi="Times New Roman" w:cs="Times New Roman"/>
        </w:rPr>
        <w:t xml:space="preserve"> independent third party</w:t>
      </w:r>
    </w:p>
    <w:p w14:paraId="17570647" w14:textId="77777777" w:rsidR="008A76AA" w:rsidRPr="00536471" w:rsidRDefault="008A76AA" w:rsidP="008A76AA">
      <w:pPr>
        <w:pStyle w:val="BodyText"/>
        <w:rPr>
          <w:rFonts w:ascii="Times New Roman" w:hAnsi="Times New Roman" w:cs="Times New Roman"/>
        </w:rPr>
      </w:pPr>
    </w:p>
    <w:p w14:paraId="0098814D" w14:textId="5531B235" w:rsidR="008A76AA" w:rsidRDefault="008A76AA" w:rsidP="008A76AA">
      <w:pPr>
        <w:pStyle w:val="BodyText"/>
        <w:rPr>
          <w:rFonts w:ascii="Times New Roman" w:hAnsi="Times New Roman" w:cs="Times New Roman"/>
        </w:rPr>
      </w:pPr>
      <w:r w:rsidRPr="00536471">
        <w:rPr>
          <w:rFonts w:ascii="Times New Roman" w:hAnsi="Times New Roman" w:cs="Times New Roman"/>
        </w:rPr>
        <w:tab/>
        <w:t>The primary objective for test case design is to derive a set of tests that has the highest livelihood for uncovering defects in software. To accomplish this objective two different categories of test case design techniques are used. They are</w:t>
      </w:r>
    </w:p>
    <w:p w14:paraId="6E8E8460" w14:textId="77777777" w:rsidR="00536471" w:rsidRPr="00536471" w:rsidRDefault="00536471" w:rsidP="008A76AA">
      <w:pPr>
        <w:pStyle w:val="BodyText"/>
        <w:rPr>
          <w:rFonts w:ascii="Times New Roman" w:hAnsi="Times New Roman" w:cs="Times New Roman"/>
        </w:rPr>
      </w:pPr>
    </w:p>
    <w:p w14:paraId="5AE034D8" w14:textId="0E0DEE41" w:rsidR="008A76AA" w:rsidRPr="00536471" w:rsidRDefault="008A76AA" w:rsidP="00536471">
      <w:pPr>
        <w:pStyle w:val="BodyText"/>
        <w:rPr>
          <w:rFonts w:ascii="Times New Roman" w:hAnsi="Times New Roman" w:cs="Times New Roman"/>
        </w:rPr>
      </w:pPr>
      <w:r w:rsidRPr="00536471">
        <w:rPr>
          <w:rFonts w:ascii="Times New Roman" w:hAnsi="Times New Roman" w:cs="Times New Roman"/>
        </w:rPr>
        <w:t xml:space="preserve">          </w:t>
      </w:r>
    </w:p>
    <w:p w14:paraId="66582EBD" w14:textId="6E5D8A7D" w:rsidR="008A76AA" w:rsidRDefault="00536471" w:rsidP="008A76AA">
      <w:pPr>
        <w:pStyle w:val="BodyText"/>
        <w:rPr>
          <w:rFonts w:ascii="Times New Roman" w:hAnsi="Times New Roman" w:cs="Times New Roman"/>
          <w:b/>
          <w:bCs/>
          <w:sz w:val="28"/>
        </w:rPr>
      </w:pPr>
      <w:r w:rsidRPr="00536471">
        <w:rPr>
          <w:rFonts w:ascii="Times New Roman" w:hAnsi="Times New Roman" w:cs="Times New Roman"/>
          <w:b/>
          <w:bCs/>
          <w:sz w:val="28"/>
        </w:rPr>
        <w:t>WHITE-BOX TESTING:</w:t>
      </w:r>
    </w:p>
    <w:p w14:paraId="1596CC62" w14:textId="77777777" w:rsidR="00536471" w:rsidRPr="00536471" w:rsidRDefault="00536471" w:rsidP="008A76AA">
      <w:pPr>
        <w:pStyle w:val="BodyText"/>
        <w:rPr>
          <w:rFonts w:ascii="Times New Roman" w:hAnsi="Times New Roman" w:cs="Times New Roman"/>
          <w:b/>
          <w:bCs/>
          <w:sz w:val="28"/>
        </w:rPr>
      </w:pPr>
    </w:p>
    <w:p w14:paraId="6005F48E" w14:textId="552B7F87" w:rsidR="008A76AA" w:rsidRDefault="008A76AA" w:rsidP="008A76AA">
      <w:pPr>
        <w:pStyle w:val="BodyText"/>
        <w:rPr>
          <w:rFonts w:ascii="Times New Roman" w:hAnsi="Times New Roman" w:cs="Times New Roman"/>
        </w:rPr>
      </w:pPr>
      <w:r w:rsidRPr="00536471">
        <w:rPr>
          <w:rFonts w:ascii="Times New Roman" w:hAnsi="Times New Roman" w:cs="Times New Roman"/>
        </w:rPr>
        <w:t>White box testing focus on the program control structure. Test cases are derived to ensure that all statements in the program have been executed at least once during testing and that all logical conditions have been executed.</w:t>
      </w:r>
    </w:p>
    <w:p w14:paraId="00C8332A" w14:textId="77777777" w:rsidR="00536471" w:rsidRPr="00536471" w:rsidRDefault="00536471" w:rsidP="008A76AA">
      <w:pPr>
        <w:pStyle w:val="BodyText"/>
        <w:rPr>
          <w:rFonts w:ascii="Times New Roman" w:hAnsi="Times New Roman" w:cs="Times New Roman"/>
        </w:rPr>
      </w:pPr>
    </w:p>
    <w:p w14:paraId="5F83DB01" w14:textId="1D3D31BE" w:rsidR="008A76AA" w:rsidRDefault="00536471" w:rsidP="008A76AA">
      <w:pPr>
        <w:pStyle w:val="BodyText"/>
        <w:rPr>
          <w:rFonts w:ascii="Times New Roman" w:hAnsi="Times New Roman" w:cs="Times New Roman"/>
          <w:b/>
          <w:bCs/>
          <w:sz w:val="28"/>
        </w:rPr>
      </w:pPr>
      <w:r w:rsidRPr="00536471">
        <w:rPr>
          <w:rFonts w:ascii="Times New Roman" w:hAnsi="Times New Roman" w:cs="Times New Roman"/>
          <w:b/>
          <w:bCs/>
          <w:sz w:val="28"/>
        </w:rPr>
        <w:t>BLOCK-BOX TESTING:</w:t>
      </w:r>
    </w:p>
    <w:p w14:paraId="4FAA1825" w14:textId="77777777" w:rsidR="00536471" w:rsidRPr="00536471" w:rsidRDefault="00536471" w:rsidP="008A76AA">
      <w:pPr>
        <w:pStyle w:val="BodyText"/>
        <w:rPr>
          <w:rFonts w:ascii="Times New Roman" w:hAnsi="Times New Roman" w:cs="Times New Roman"/>
          <w:b/>
          <w:bCs/>
          <w:sz w:val="28"/>
        </w:rPr>
      </w:pPr>
    </w:p>
    <w:p w14:paraId="60759306" w14:textId="4B6D2047" w:rsidR="008A76AA" w:rsidRDefault="008A76AA" w:rsidP="008A76AA">
      <w:pPr>
        <w:pStyle w:val="BodyText"/>
        <w:rPr>
          <w:rFonts w:ascii="Times New Roman" w:hAnsi="Times New Roman" w:cs="Times New Roman"/>
        </w:rPr>
      </w:pPr>
      <w:r w:rsidRPr="00536471">
        <w:rPr>
          <w:rFonts w:ascii="Times New Roman" w:hAnsi="Times New Roman" w:cs="Times New Roman"/>
        </w:rPr>
        <w:t>Black box testing is designed to validate functional requirements without regard to the internal workings of a program. Black box testing mainly focuses on the information domain of the software, deriving test cases by partitioning input and output in a manner that provides through test coverage. Incorrect and missing functions, interface errors, errors in data structures, error in functional logic are the errors falling in this category.</w:t>
      </w:r>
    </w:p>
    <w:p w14:paraId="347C1FA8" w14:textId="77777777" w:rsidR="00536471" w:rsidRPr="00536471" w:rsidRDefault="00536471" w:rsidP="008A76AA">
      <w:pPr>
        <w:pStyle w:val="BodyText"/>
        <w:rPr>
          <w:rFonts w:ascii="Times New Roman" w:hAnsi="Times New Roman" w:cs="Times New Roman"/>
        </w:rPr>
      </w:pPr>
    </w:p>
    <w:p w14:paraId="199628F8" w14:textId="77777777" w:rsidR="008A76AA" w:rsidRPr="00536471" w:rsidRDefault="008A76AA" w:rsidP="008A76AA">
      <w:pPr>
        <w:pStyle w:val="BodyText"/>
        <w:rPr>
          <w:rFonts w:ascii="Times New Roman" w:hAnsi="Times New Roman" w:cs="Times New Roman"/>
          <w:sz w:val="28"/>
        </w:rPr>
      </w:pPr>
      <w:r w:rsidRPr="00536471">
        <w:rPr>
          <w:rFonts w:ascii="Times New Roman" w:hAnsi="Times New Roman" w:cs="Times New Roman"/>
          <w:sz w:val="28"/>
        </w:rPr>
        <w:t>Testing strategies:</w:t>
      </w:r>
    </w:p>
    <w:p w14:paraId="30AE7921" w14:textId="18D73E09" w:rsidR="008A76AA" w:rsidRDefault="008A76AA" w:rsidP="008A76AA">
      <w:pPr>
        <w:pStyle w:val="BodyText"/>
        <w:rPr>
          <w:rFonts w:ascii="Times New Roman" w:hAnsi="Times New Roman" w:cs="Times New Roman"/>
        </w:rPr>
      </w:pPr>
      <w:r w:rsidRPr="00536471">
        <w:rPr>
          <w:rFonts w:ascii="Times New Roman" w:hAnsi="Times New Roman" w:cs="Times New Roman"/>
        </w:rPr>
        <w:t>A strategy for software testing must accommodate low-level tests that are necessary to verify that all small source code segment has been correctly implemented as well as high-level tests that validate major system functions against customer requirements.</w:t>
      </w:r>
    </w:p>
    <w:p w14:paraId="1473961F" w14:textId="77777777" w:rsidR="00536471" w:rsidRPr="00536471" w:rsidRDefault="00536471" w:rsidP="008A76AA">
      <w:pPr>
        <w:pStyle w:val="BodyText"/>
        <w:rPr>
          <w:rFonts w:ascii="Times New Roman" w:hAnsi="Times New Roman" w:cs="Times New Roman"/>
        </w:rPr>
      </w:pPr>
    </w:p>
    <w:p w14:paraId="3069A1F5" w14:textId="3152D53D" w:rsidR="008A76AA" w:rsidRDefault="008A76AA" w:rsidP="008A76AA">
      <w:pPr>
        <w:pStyle w:val="BodyText"/>
        <w:rPr>
          <w:rFonts w:ascii="Times New Roman" w:hAnsi="Times New Roman" w:cs="Times New Roman"/>
          <w:sz w:val="28"/>
        </w:rPr>
      </w:pPr>
      <w:r w:rsidRPr="00536471">
        <w:rPr>
          <w:rFonts w:ascii="Times New Roman" w:hAnsi="Times New Roman" w:cs="Times New Roman"/>
          <w:sz w:val="28"/>
        </w:rPr>
        <w:lastRenderedPageBreak/>
        <w:t>Testing fundamentals:</w:t>
      </w:r>
    </w:p>
    <w:p w14:paraId="51CB64EB" w14:textId="77777777" w:rsidR="00536471" w:rsidRPr="00536471" w:rsidRDefault="00536471" w:rsidP="008A76AA">
      <w:pPr>
        <w:pStyle w:val="BodyText"/>
        <w:rPr>
          <w:rFonts w:ascii="Times New Roman" w:hAnsi="Times New Roman" w:cs="Times New Roman"/>
          <w:sz w:val="28"/>
        </w:rPr>
      </w:pPr>
    </w:p>
    <w:p w14:paraId="5F770BF8" w14:textId="02EB6A76" w:rsidR="008A76AA" w:rsidRDefault="008A76AA" w:rsidP="008A76AA">
      <w:pPr>
        <w:pStyle w:val="BodyText"/>
        <w:rPr>
          <w:rFonts w:ascii="Times New Roman" w:hAnsi="Times New Roman" w:cs="Times New Roman"/>
        </w:rPr>
      </w:pPr>
      <w:r w:rsidRPr="00536471">
        <w:rPr>
          <w:rFonts w:ascii="Times New Roman" w:hAnsi="Times New Roman" w:cs="Times New Roman"/>
        </w:rPr>
        <w:t xml:space="preserve">Testing is a process of executing program with the intent of finding error. A good test case is one that has high probability of finding an undiscovered error. If testing is conducted </w:t>
      </w:r>
      <w:proofErr w:type="gramStart"/>
      <w:r w:rsidRPr="00536471">
        <w:rPr>
          <w:rFonts w:ascii="Times New Roman" w:hAnsi="Times New Roman" w:cs="Times New Roman"/>
        </w:rPr>
        <w:t>successfully</w:t>
      </w:r>
      <w:proofErr w:type="gramEnd"/>
      <w:r w:rsidRPr="00536471">
        <w:rPr>
          <w:rFonts w:ascii="Times New Roman" w:hAnsi="Times New Roman" w:cs="Times New Roman"/>
        </w:rPr>
        <w:t xml:space="preserve"> it uncovers the errors in the software. Testing cannot show the absence of defects, it can only show that software defects present.</w:t>
      </w:r>
    </w:p>
    <w:p w14:paraId="1C5FD13D" w14:textId="77777777" w:rsidR="00536471" w:rsidRPr="00536471" w:rsidRDefault="00536471" w:rsidP="008A76AA">
      <w:pPr>
        <w:pStyle w:val="BodyText"/>
        <w:rPr>
          <w:rFonts w:ascii="Times New Roman" w:hAnsi="Times New Roman" w:cs="Times New Roman"/>
        </w:rPr>
      </w:pPr>
    </w:p>
    <w:p w14:paraId="75130C5F" w14:textId="22EAD6A0" w:rsidR="008A76AA" w:rsidRDefault="008A76AA" w:rsidP="008A76AA">
      <w:pPr>
        <w:pStyle w:val="BodyText"/>
        <w:rPr>
          <w:rFonts w:ascii="Times New Roman" w:hAnsi="Times New Roman" w:cs="Times New Roman"/>
          <w:sz w:val="28"/>
        </w:rPr>
      </w:pPr>
      <w:r w:rsidRPr="00536471">
        <w:rPr>
          <w:rFonts w:ascii="Times New Roman" w:hAnsi="Times New Roman" w:cs="Times New Roman"/>
          <w:sz w:val="28"/>
        </w:rPr>
        <w:t>Testing Information flow:</w:t>
      </w:r>
    </w:p>
    <w:p w14:paraId="26386ADA" w14:textId="77777777" w:rsidR="00536471" w:rsidRPr="00536471" w:rsidRDefault="00536471" w:rsidP="008A76AA">
      <w:pPr>
        <w:pStyle w:val="BodyText"/>
        <w:rPr>
          <w:rFonts w:ascii="Times New Roman" w:hAnsi="Times New Roman" w:cs="Times New Roman"/>
          <w:sz w:val="28"/>
        </w:rPr>
      </w:pPr>
    </w:p>
    <w:p w14:paraId="76CE8C33" w14:textId="77777777" w:rsidR="008A76AA" w:rsidRPr="00536471" w:rsidRDefault="008A76AA" w:rsidP="008A76AA">
      <w:pPr>
        <w:pStyle w:val="BodyText"/>
        <w:rPr>
          <w:rFonts w:ascii="Times New Roman" w:hAnsi="Times New Roman" w:cs="Times New Roman"/>
        </w:rPr>
      </w:pPr>
      <w:r w:rsidRPr="00536471">
        <w:rPr>
          <w:rFonts w:ascii="Times New Roman" w:hAnsi="Times New Roman" w:cs="Times New Roman"/>
        </w:rPr>
        <w:t xml:space="preserve">Information flow for testing flows the pattern. Two class of input provided to test the process. The software configuration includes a software requirements specification, a design specification and source code. </w:t>
      </w:r>
    </w:p>
    <w:p w14:paraId="6CE56BBF" w14:textId="704A8394" w:rsidR="008A76AA" w:rsidRDefault="008A76AA" w:rsidP="008A76AA">
      <w:pPr>
        <w:pStyle w:val="BodyText"/>
        <w:rPr>
          <w:rFonts w:ascii="Times New Roman" w:hAnsi="Times New Roman" w:cs="Times New Roman"/>
        </w:rPr>
      </w:pPr>
      <w:r w:rsidRPr="00536471">
        <w:rPr>
          <w:rFonts w:ascii="Times New Roman" w:hAnsi="Times New Roman" w:cs="Times New Roman"/>
        </w:rPr>
        <w:t>Test configuration includes test plan and test cases and test tools. Tests are conducted and all the results are evaluated. That is test results are compared with expected results. When erroneous data are uncovered, an error is implied and debugging commences.</w:t>
      </w:r>
    </w:p>
    <w:p w14:paraId="75A6B3E2" w14:textId="77777777" w:rsidR="00536471" w:rsidRPr="00536471" w:rsidRDefault="00536471" w:rsidP="008A76AA">
      <w:pPr>
        <w:pStyle w:val="BodyText"/>
        <w:rPr>
          <w:rFonts w:ascii="Times New Roman" w:hAnsi="Times New Roman" w:cs="Times New Roman"/>
        </w:rPr>
      </w:pPr>
    </w:p>
    <w:p w14:paraId="38637BE4" w14:textId="5D6805E9" w:rsidR="008A76AA" w:rsidRDefault="008A76AA" w:rsidP="008A76AA">
      <w:pPr>
        <w:pStyle w:val="BodyText"/>
        <w:rPr>
          <w:rFonts w:ascii="Times New Roman" w:hAnsi="Times New Roman" w:cs="Times New Roman"/>
          <w:sz w:val="28"/>
        </w:rPr>
      </w:pPr>
      <w:r w:rsidRPr="00536471">
        <w:rPr>
          <w:rFonts w:ascii="Times New Roman" w:hAnsi="Times New Roman" w:cs="Times New Roman"/>
          <w:sz w:val="28"/>
        </w:rPr>
        <w:t>Unit testing:</w:t>
      </w:r>
    </w:p>
    <w:p w14:paraId="7AB797E1" w14:textId="77777777" w:rsidR="00536471" w:rsidRPr="00536471" w:rsidRDefault="00536471" w:rsidP="008A76AA">
      <w:pPr>
        <w:pStyle w:val="BodyText"/>
        <w:rPr>
          <w:rFonts w:ascii="Times New Roman" w:hAnsi="Times New Roman" w:cs="Times New Roman"/>
          <w:sz w:val="28"/>
        </w:rPr>
      </w:pPr>
    </w:p>
    <w:p w14:paraId="5B94BD42" w14:textId="630AAFF9" w:rsidR="008A76AA" w:rsidRDefault="008A76AA" w:rsidP="008A76AA">
      <w:pPr>
        <w:pStyle w:val="BodyText"/>
        <w:rPr>
          <w:rFonts w:ascii="Times New Roman" w:hAnsi="Times New Roman" w:cs="Times New Roman"/>
        </w:rPr>
      </w:pPr>
      <w:r w:rsidRPr="00536471">
        <w:rPr>
          <w:rFonts w:ascii="Times New Roman" w:hAnsi="Times New Roman" w:cs="Times New Roman"/>
        </w:rPr>
        <w:t xml:space="preserve">Unit testing is essential for the verification of the code produced during the coding phase and hence the goal is to test the internal logic of the modules.  Using the detailed design description as a guide, important paths are tested to uncover errors with in the boundary of the modules.  These tests were carried out during the programming stage itself. All units of </w:t>
      </w:r>
      <w:proofErr w:type="spellStart"/>
      <w:r w:rsidRPr="00536471">
        <w:rPr>
          <w:rFonts w:ascii="Times New Roman" w:hAnsi="Times New Roman" w:cs="Times New Roman"/>
        </w:rPr>
        <w:t>ViennaSQL</w:t>
      </w:r>
      <w:proofErr w:type="spellEnd"/>
      <w:r w:rsidRPr="00536471">
        <w:rPr>
          <w:rFonts w:ascii="Times New Roman" w:hAnsi="Times New Roman" w:cs="Times New Roman"/>
        </w:rPr>
        <w:t xml:space="preserve"> were successfully tested.</w:t>
      </w:r>
    </w:p>
    <w:p w14:paraId="2C0DCF48" w14:textId="77777777" w:rsidR="00536471" w:rsidRPr="00536471" w:rsidRDefault="00536471" w:rsidP="008A76AA">
      <w:pPr>
        <w:pStyle w:val="BodyText"/>
        <w:rPr>
          <w:rFonts w:ascii="Times New Roman" w:hAnsi="Times New Roman" w:cs="Times New Roman"/>
        </w:rPr>
      </w:pPr>
    </w:p>
    <w:p w14:paraId="742D683D" w14:textId="1B847EC0" w:rsidR="008A76AA" w:rsidRDefault="008A76AA" w:rsidP="008A76AA">
      <w:pPr>
        <w:pStyle w:val="BodyText"/>
        <w:rPr>
          <w:rFonts w:ascii="Times New Roman" w:hAnsi="Times New Roman" w:cs="Times New Roman"/>
          <w:sz w:val="28"/>
        </w:rPr>
      </w:pPr>
      <w:r w:rsidRPr="00536471">
        <w:rPr>
          <w:rFonts w:ascii="Times New Roman" w:hAnsi="Times New Roman" w:cs="Times New Roman"/>
          <w:sz w:val="28"/>
        </w:rPr>
        <w:t xml:space="preserve">Integration </w:t>
      </w:r>
      <w:r w:rsidR="00536471" w:rsidRPr="00536471">
        <w:rPr>
          <w:rFonts w:ascii="Times New Roman" w:hAnsi="Times New Roman" w:cs="Times New Roman"/>
          <w:sz w:val="28"/>
        </w:rPr>
        <w:t>testing:</w:t>
      </w:r>
    </w:p>
    <w:p w14:paraId="6B84DC77" w14:textId="77777777" w:rsidR="00536471" w:rsidRPr="00536471" w:rsidRDefault="00536471" w:rsidP="008A76AA">
      <w:pPr>
        <w:pStyle w:val="BodyText"/>
        <w:rPr>
          <w:rFonts w:ascii="Times New Roman" w:hAnsi="Times New Roman" w:cs="Times New Roman"/>
          <w:sz w:val="28"/>
        </w:rPr>
      </w:pPr>
    </w:p>
    <w:p w14:paraId="0D04CF25" w14:textId="44FF564E" w:rsidR="008A76AA" w:rsidRDefault="008A76AA" w:rsidP="008A76AA">
      <w:pPr>
        <w:pStyle w:val="BodyText"/>
        <w:rPr>
          <w:rFonts w:ascii="Times New Roman" w:hAnsi="Times New Roman" w:cs="Times New Roman"/>
        </w:rPr>
      </w:pPr>
      <w:r w:rsidRPr="00536471">
        <w:rPr>
          <w:rFonts w:ascii="Times New Roman" w:hAnsi="Times New Roman" w:cs="Times New Roman"/>
        </w:rPr>
        <w:t>Integration testing focuses on unit tested modules and build the program structure that is dictated by the design phase.</w:t>
      </w:r>
    </w:p>
    <w:p w14:paraId="129EBDEA" w14:textId="77777777" w:rsidR="00536471" w:rsidRPr="00536471" w:rsidRDefault="00536471" w:rsidP="008A76AA">
      <w:pPr>
        <w:pStyle w:val="BodyText"/>
        <w:rPr>
          <w:rFonts w:ascii="Times New Roman" w:hAnsi="Times New Roman" w:cs="Times New Roman"/>
        </w:rPr>
      </w:pPr>
    </w:p>
    <w:p w14:paraId="0C8B6FF9" w14:textId="6EE869BC" w:rsidR="008A76AA" w:rsidRDefault="008A76AA" w:rsidP="008A76AA">
      <w:pPr>
        <w:pStyle w:val="BodyText"/>
        <w:rPr>
          <w:rFonts w:ascii="Times New Roman" w:hAnsi="Times New Roman" w:cs="Times New Roman"/>
          <w:sz w:val="28"/>
        </w:rPr>
      </w:pPr>
      <w:r w:rsidRPr="00536471">
        <w:rPr>
          <w:rFonts w:ascii="Times New Roman" w:hAnsi="Times New Roman" w:cs="Times New Roman"/>
          <w:sz w:val="28"/>
        </w:rPr>
        <w:t xml:space="preserve">System testing: </w:t>
      </w:r>
    </w:p>
    <w:p w14:paraId="652D462F" w14:textId="77777777" w:rsidR="00536471" w:rsidRPr="00536471" w:rsidRDefault="00536471" w:rsidP="008A76AA">
      <w:pPr>
        <w:pStyle w:val="BodyText"/>
        <w:rPr>
          <w:rFonts w:ascii="Times New Roman" w:hAnsi="Times New Roman" w:cs="Times New Roman"/>
          <w:sz w:val="28"/>
        </w:rPr>
      </w:pPr>
    </w:p>
    <w:p w14:paraId="5C535967" w14:textId="7D3F4F8D" w:rsidR="008A76AA" w:rsidRPr="00536471" w:rsidRDefault="008A76AA" w:rsidP="00536471">
      <w:pPr>
        <w:pStyle w:val="BodyText"/>
        <w:jc w:val="both"/>
        <w:rPr>
          <w:rFonts w:ascii="Times New Roman" w:hAnsi="Times New Roman" w:cs="Times New Roman"/>
          <w:sz w:val="24"/>
          <w:szCs w:val="24"/>
        </w:rPr>
      </w:pPr>
      <w:r w:rsidRPr="00536471">
        <w:rPr>
          <w:rFonts w:ascii="Times New Roman" w:hAnsi="Times New Roman" w:cs="Times New Roman"/>
          <w:sz w:val="24"/>
          <w:szCs w:val="24"/>
        </w:rPr>
        <w:t xml:space="preserve">System testing tests the integration of each module in the system. It also tests to find discrepancies between the system and </w:t>
      </w:r>
      <w:r w:rsidR="00536471" w:rsidRPr="00536471">
        <w:rPr>
          <w:rFonts w:ascii="Times New Roman" w:hAnsi="Times New Roman" w:cs="Times New Roman"/>
          <w:sz w:val="24"/>
          <w:szCs w:val="24"/>
        </w:rPr>
        <w:t>its</w:t>
      </w:r>
      <w:r w:rsidRPr="00536471">
        <w:rPr>
          <w:rFonts w:ascii="Times New Roman" w:hAnsi="Times New Roman" w:cs="Times New Roman"/>
          <w:sz w:val="24"/>
          <w:szCs w:val="24"/>
        </w:rPr>
        <w:t xml:space="preserve"> original objective, current specification and system documentation. The primary concern is the compatibility of individual modules. Entire system is working properly or not will be tested here, and specified path ODBC connection will correct or not, and giving output or not are tested here these verifications and validations are done by giving input values to the system and by comparing </w:t>
      </w:r>
      <w:r w:rsidR="00536471" w:rsidRPr="00536471">
        <w:rPr>
          <w:rFonts w:ascii="Times New Roman" w:hAnsi="Times New Roman" w:cs="Times New Roman"/>
          <w:sz w:val="24"/>
          <w:szCs w:val="24"/>
        </w:rPr>
        <w:t>with expected</w:t>
      </w:r>
      <w:r w:rsidRPr="00536471">
        <w:rPr>
          <w:rFonts w:ascii="Times New Roman" w:hAnsi="Times New Roman" w:cs="Times New Roman"/>
          <w:sz w:val="24"/>
          <w:szCs w:val="24"/>
        </w:rPr>
        <w:t xml:space="preserve"> output. Top-down testing implementing here.</w:t>
      </w:r>
    </w:p>
    <w:p w14:paraId="0499BC3B" w14:textId="77777777" w:rsidR="008A76AA" w:rsidRPr="00536471" w:rsidRDefault="008A76AA" w:rsidP="008A76AA">
      <w:pPr>
        <w:pStyle w:val="BodyText"/>
        <w:rPr>
          <w:rFonts w:ascii="Times New Roman" w:hAnsi="Times New Roman" w:cs="Times New Roman"/>
          <w:sz w:val="28"/>
          <w:szCs w:val="28"/>
        </w:rPr>
      </w:pPr>
    </w:p>
    <w:p w14:paraId="18D6E7EC" w14:textId="035D2F00" w:rsidR="008A76AA" w:rsidRDefault="008A76AA" w:rsidP="008A76AA">
      <w:pPr>
        <w:pStyle w:val="BodyText"/>
        <w:rPr>
          <w:rFonts w:ascii="Times New Roman" w:hAnsi="Times New Roman" w:cs="Times New Roman"/>
          <w:sz w:val="28"/>
          <w:szCs w:val="28"/>
        </w:rPr>
      </w:pPr>
      <w:r w:rsidRPr="00536471">
        <w:rPr>
          <w:rFonts w:ascii="Times New Roman" w:hAnsi="Times New Roman" w:cs="Times New Roman"/>
          <w:sz w:val="28"/>
          <w:szCs w:val="28"/>
        </w:rPr>
        <w:t>Acceptance Testing:</w:t>
      </w:r>
    </w:p>
    <w:p w14:paraId="28E0CE45" w14:textId="77777777" w:rsidR="00536471" w:rsidRPr="00536471" w:rsidRDefault="00536471" w:rsidP="008A76AA">
      <w:pPr>
        <w:pStyle w:val="BodyText"/>
        <w:rPr>
          <w:rFonts w:ascii="Times New Roman" w:hAnsi="Times New Roman" w:cs="Times New Roman"/>
          <w:sz w:val="28"/>
          <w:szCs w:val="28"/>
        </w:rPr>
      </w:pPr>
    </w:p>
    <w:p w14:paraId="078BFCF7" w14:textId="77777777" w:rsidR="008A76AA" w:rsidRPr="00536471" w:rsidRDefault="008A76AA" w:rsidP="00536471">
      <w:pPr>
        <w:pStyle w:val="BodyText"/>
        <w:jc w:val="both"/>
        <w:rPr>
          <w:rFonts w:ascii="Times New Roman" w:hAnsi="Times New Roman" w:cs="Times New Roman"/>
          <w:sz w:val="24"/>
          <w:szCs w:val="24"/>
        </w:rPr>
      </w:pPr>
      <w:r w:rsidRPr="00536471">
        <w:rPr>
          <w:rFonts w:ascii="Times New Roman" w:hAnsi="Times New Roman" w:cs="Times New Roman"/>
          <w:sz w:val="24"/>
          <w:szCs w:val="24"/>
        </w:rPr>
        <w:t>This testing is done to verify the readiness of the system for the implementation. Acceptance testing begins when the system is complete. Its purpose is to provide the end user with the confidence that the system is ready for use. It involves planning and execution of functional tests, performance tests and stress tests in order to demonstrate that the implemented system satisfies its requirements.</w:t>
      </w:r>
    </w:p>
    <w:p w14:paraId="207433FF" w14:textId="77777777" w:rsidR="008A76AA" w:rsidRPr="00536471" w:rsidRDefault="008A76AA" w:rsidP="00536471">
      <w:pPr>
        <w:pStyle w:val="BodyText"/>
        <w:jc w:val="both"/>
        <w:rPr>
          <w:rFonts w:ascii="Times New Roman" w:hAnsi="Times New Roman" w:cs="Times New Roman"/>
          <w:sz w:val="24"/>
          <w:szCs w:val="24"/>
        </w:rPr>
      </w:pPr>
      <w:r w:rsidRPr="00536471">
        <w:rPr>
          <w:rFonts w:ascii="Times New Roman" w:hAnsi="Times New Roman" w:cs="Times New Roman"/>
          <w:sz w:val="24"/>
          <w:szCs w:val="24"/>
        </w:rPr>
        <w:t>Tools to special importance during acceptance testing include:</w:t>
      </w:r>
    </w:p>
    <w:p w14:paraId="24FB942E" w14:textId="77777777" w:rsidR="008A76AA" w:rsidRPr="00536471" w:rsidRDefault="008A76AA" w:rsidP="00536471">
      <w:pPr>
        <w:pStyle w:val="BodyText"/>
        <w:jc w:val="both"/>
        <w:rPr>
          <w:rFonts w:ascii="Times New Roman" w:hAnsi="Times New Roman" w:cs="Times New Roman"/>
          <w:sz w:val="24"/>
          <w:szCs w:val="24"/>
        </w:rPr>
      </w:pPr>
      <w:r w:rsidRPr="00536471">
        <w:rPr>
          <w:rFonts w:ascii="Times New Roman" w:hAnsi="Times New Roman" w:cs="Times New Roman"/>
          <w:sz w:val="24"/>
          <w:szCs w:val="24"/>
        </w:rPr>
        <w:t>Test coverage Analyzer – records the control paths followed for each test case.</w:t>
      </w:r>
    </w:p>
    <w:p w14:paraId="62707AAE" w14:textId="77777777" w:rsidR="008A76AA" w:rsidRPr="00536471" w:rsidRDefault="008A76AA" w:rsidP="00536471">
      <w:pPr>
        <w:pStyle w:val="BodyText"/>
        <w:jc w:val="both"/>
        <w:rPr>
          <w:rFonts w:ascii="Times New Roman" w:hAnsi="Times New Roman" w:cs="Times New Roman"/>
          <w:sz w:val="24"/>
          <w:szCs w:val="24"/>
        </w:rPr>
      </w:pPr>
      <w:r w:rsidRPr="00536471">
        <w:rPr>
          <w:rFonts w:ascii="Times New Roman" w:hAnsi="Times New Roman" w:cs="Times New Roman"/>
          <w:sz w:val="24"/>
          <w:szCs w:val="24"/>
        </w:rPr>
        <w:t>Timing Analyzer – also called a profiler, reports the time spent in various regions of the code are areas to concentrate on to improve system performance.</w:t>
      </w:r>
    </w:p>
    <w:p w14:paraId="1DDEB810" w14:textId="5355FA8B" w:rsidR="008A76AA" w:rsidRDefault="008A76AA" w:rsidP="008A76AA">
      <w:pPr>
        <w:pStyle w:val="BodyText"/>
        <w:rPr>
          <w:rFonts w:ascii="Times New Roman" w:hAnsi="Times New Roman" w:cs="Times New Roman"/>
          <w:sz w:val="28"/>
        </w:rPr>
      </w:pPr>
      <w:r w:rsidRPr="00536471">
        <w:rPr>
          <w:rFonts w:ascii="Times New Roman" w:hAnsi="Times New Roman" w:cs="Times New Roman"/>
          <w:sz w:val="28"/>
        </w:rPr>
        <w:lastRenderedPageBreak/>
        <w:t>Test Cases:</w:t>
      </w:r>
    </w:p>
    <w:p w14:paraId="2479794B" w14:textId="77777777" w:rsidR="00536471" w:rsidRPr="00536471" w:rsidRDefault="00536471" w:rsidP="008A76AA">
      <w:pPr>
        <w:pStyle w:val="BodyText"/>
        <w:rPr>
          <w:rFonts w:ascii="Times New Roman" w:hAnsi="Times New Roman" w:cs="Times New Roman"/>
          <w:sz w:val="28"/>
        </w:rPr>
      </w:pPr>
    </w:p>
    <w:p w14:paraId="04480B11" w14:textId="77777777" w:rsidR="008A76AA" w:rsidRPr="00536471" w:rsidRDefault="008A76AA" w:rsidP="00536471">
      <w:pPr>
        <w:pStyle w:val="BodyText"/>
        <w:numPr>
          <w:ilvl w:val="0"/>
          <w:numId w:val="40"/>
        </w:numPr>
        <w:jc w:val="both"/>
        <w:rPr>
          <w:rFonts w:ascii="Times New Roman" w:hAnsi="Times New Roman" w:cs="Times New Roman"/>
        </w:rPr>
      </w:pPr>
      <w:r w:rsidRPr="00536471">
        <w:rPr>
          <w:rFonts w:ascii="Times New Roman" w:hAnsi="Times New Roman" w:cs="Times New Roman"/>
        </w:rPr>
        <w:t>Test cases are derived to ensure that all statements in the program have been executed at least once during testing and that all logical conditions have been executed.</w:t>
      </w:r>
    </w:p>
    <w:p w14:paraId="5ADD4911" w14:textId="77777777" w:rsidR="008A76AA" w:rsidRPr="00536471" w:rsidRDefault="008A76AA" w:rsidP="00536471">
      <w:pPr>
        <w:pStyle w:val="BodyText"/>
        <w:numPr>
          <w:ilvl w:val="0"/>
          <w:numId w:val="40"/>
        </w:numPr>
        <w:jc w:val="both"/>
        <w:rPr>
          <w:rFonts w:ascii="Times New Roman" w:hAnsi="Times New Roman" w:cs="Times New Roman"/>
        </w:rPr>
      </w:pPr>
      <w:r w:rsidRPr="00536471">
        <w:rPr>
          <w:rFonts w:ascii="Times New Roman" w:hAnsi="Times New Roman" w:cs="Times New Roman"/>
        </w:rPr>
        <w:t>Using White-Box testing methods, the software engineer can drive test cases that</w:t>
      </w:r>
    </w:p>
    <w:p w14:paraId="7648EC5C" w14:textId="77777777" w:rsidR="008A76AA" w:rsidRPr="00536471" w:rsidRDefault="008A76AA" w:rsidP="00536471">
      <w:pPr>
        <w:pStyle w:val="BodyText"/>
        <w:numPr>
          <w:ilvl w:val="0"/>
          <w:numId w:val="40"/>
        </w:numPr>
        <w:jc w:val="both"/>
        <w:rPr>
          <w:rFonts w:ascii="Times New Roman" w:hAnsi="Times New Roman" w:cs="Times New Roman"/>
        </w:rPr>
      </w:pPr>
      <w:r w:rsidRPr="00536471">
        <w:rPr>
          <w:rFonts w:ascii="Times New Roman" w:hAnsi="Times New Roman" w:cs="Times New Roman"/>
        </w:rPr>
        <w:t>Guarantee that logical decisions on their true and false sides.</w:t>
      </w:r>
    </w:p>
    <w:p w14:paraId="66A087CC" w14:textId="77777777" w:rsidR="008A76AA" w:rsidRPr="00536471" w:rsidRDefault="008A76AA" w:rsidP="00536471">
      <w:pPr>
        <w:pStyle w:val="BodyText"/>
        <w:numPr>
          <w:ilvl w:val="0"/>
          <w:numId w:val="40"/>
        </w:numPr>
        <w:jc w:val="both"/>
        <w:rPr>
          <w:rFonts w:ascii="Times New Roman" w:hAnsi="Times New Roman" w:cs="Times New Roman"/>
        </w:rPr>
      </w:pPr>
      <w:r w:rsidRPr="00536471">
        <w:rPr>
          <w:rFonts w:ascii="Times New Roman" w:hAnsi="Times New Roman" w:cs="Times New Roman"/>
        </w:rPr>
        <w:t>Exercise all logical decisions on their true and false sides.</w:t>
      </w:r>
    </w:p>
    <w:p w14:paraId="3786790C" w14:textId="77777777" w:rsidR="008A76AA" w:rsidRPr="00536471" w:rsidRDefault="008A76AA" w:rsidP="00536471">
      <w:pPr>
        <w:pStyle w:val="BodyText"/>
        <w:numPr>
          <w:ilvl w:val="0"/>
          <w:numId w:val="40"/>
        </w:numPr>
        <w:jc w:val="both"/>
        <w:rPr>
          <w:rFonts w:ascii="Times New Roman" w:hAnsi="Times New Roman" w:cs="Times New Roman"/>
        </w:rPr>
      </w:pPr>
      <w:r w:rsidRPr="00536471">
        <w:rPr>
          <w:rFonts w:ascii="Times New Roman" w:hAnsi="Times New Roman" w:cs="Times New Roman"/>
        </w:rPr>
        <w:t xml:space="preserve">Execute all loops at their boundaries and </w:t>
      </w:r>
      <w:proofErr w:type="spellStart"/>
      <w:r w:rsidRPr="00536471">
        <w:rPr>
          <w:rFonts w:ascii="Times New Roman" w:hAnsi="Times New Roman" w:cs="Times New Roman"/>
        </w:rPr>
        <w:t>with in</w:t>
      </w:r>
      <w:proofErr w:type="spellEnd"/>
      <w:r w:rsidRPr="00536471">
        <w:rPr>
          <w:rFonts w:ascii="Times New Roman" w:hAnsi="Times New Roman" w:cs="Times New Roman"/>
        </w:rPr>
        <w:t xml:space="preserve"> their operational bounds.</w:t>
      </w:r>
    </w:p>
    <w:p w14:paraId="3CDE9654" w14:textId="77777777" w:rsidR="008A76AA" w:rsidRPr="00536471" w:rsidRDefault="008A76AA" w:rsidP="00536471">
      <w:pPr>
        <w:pStyle w:val="BodyText"/>
        <w:numPr>
          <w:ilvl w:val="0"/>
          <w:numId w:val="40"/>
        </w:numPr>
        <w:jc w:val="both"/>
        <w:rPr>
          <w:rFonts w:ascii="Times New Roman" w:hAnsi="Times New Roman" w:cs="Times New Roman"/>
        </w:rPr>
      </w:pPr>
      <w:r w:rsidRPr="00536471">
        <w:rPr>
          <w:rFonts w:ascii="Times New Roman" w:hAnsi="Times New Roman" w:cs="Times New Roman"/>
        </w:rPr>
        <w:t>Exercise internal data structure to assure their validity.</w:t>
      </w:r>
    </w:p>
    <w:p w14:paraId="4239ED9B" w14:textId="77777777" w:rsidR="008A76AA" w:rsidRPr="00536471" w:rsidRDefault="008A76AA" w:rsidP="00536471">
      <w:pPr>
        <w:pStyle w:val="BodyText"/>
        <w:numPr>
          <w:ilvl w:val="0"/>
          <w:numId w:val="40"/>
        </w:numPr>
        <w:jc w:val="both"/>
        <w:rPr>
          <w:rFonts w:ascii="Times New Roman" w:hAnsi="Times New Roman" w:cs="Times New Roman"/>
        </w:rPr>
      </w:pPr>
      <w:r w:rsidRPr="00536471">
        <w:rPr>
          <w:rFonts w:ascii="Times New Roman" w:hAnsi="Times New Roman" w:cs="Times New Roman"/>
        </w:rPr>
        <w:t>The test case specification for system testing has to be submitted for review before system testing commences.</w:t>
      </w:r>
    </w:p>
    <w:p w14:paraId="547C977F" w14:textId="6048D0BD" w:rsidR="008A76AA" w:rsidRPr="008A76AA" w:rsidRDefault="008A76AA" w:rsidP="008A76AA">
      <w:pPr>
        <w:pStyle w:val="BodyText"/>
        <w:rPr>
          <w:u w:val="single"/>
        </w:rPr>
      </w:pPr>
    </w:p>
    <w:p w14:paraId="647CDC6B" w14:textId="22A1F3A8" w:rsidR="008A76AA" w:rsidRDefault="008A76AA" w:rsidP="008A76AA">
      <w:pPr>
        <w:pStyle w:val="BodyText"/>
        <w:rPr>
          <w:u w:val="single"/>
        </w:rPr>
      </w:pPr>
    </w:p>
    <w:p w14:paraId="3A0D43AE" w14:textId="29EA4746" w:rsidR="00536471" w:rsidRDefault="00536471" w:rsidP="008A76AA">
      <w:pPr>
        <w:pStyle w:val="BodyText"/>
        <w:rPr>
          <w:u w:val="single"/>
        </w:rPr>
      </w:pPr>
    </w:p>
    <w:p w14:paraId="1BBD12D6" w14:textId="3F885D61" w:rsidR="00536471" w:rsidRDefault="00536471" w:rsidP="008A76AA">
      <w:pPr>
        <w:pStyle w:val="BodyText"/>
        <w:rPr>
          <w:u w:val="single"/>
        </w:rPr>
      </w:pPr>
    </w:p>
    <w:p w14:paraId="6D733092" w14:textId="771B452D" w:rsidR="00536471" w:rsidRDefault="00536471" w:rsidP="008A76AA">
      <w:pPr>
        <w:pStyle w:val="BodyText"/>
        <w:rPr>
          <w:u w:val="single"/>
        </w:rPr>
      </w:pPr>
    </w:p>
    <w:p w14:paraId="6C39BE2A" w14:textId="7E4143F8" w:rsidR="00536471" w:rsidRDefault="00536471" w:rsidP="008A76AA">
      <w:pPr>
        <w:pStyle w:val="BodyText"/>
        <w:rPr>
          <w:u w:val="single"/>
        </w:rPr>
      </w:pPr>
    </w:p>
    <w:p w14:paraId="28D984E5" w14:textId="3BCC0C26" w:rsidR="00536471" w:rsidRDefault="00536471" w:rsidP="008A76AA">
      <w:pPr>
        <w:pStyle w:val="BodyText"/>
        <w:rPr>
          <w:u w:val="single"/>
        </w:rPr>
      </w:pPr>
    </w:p>
    <w:p w14:paraId="1DFAE82C" w14:textId="3DA995B5" w:rsidR="00536471" w:rsidRDefault="00536471" w:rsidP="008A76AA">
      <w:pPr>
        <w:pStyle w:val="BodyText"/>
        <w:rPr>
          <w:u w:val="single"/>
        </w:rPr>
      </w:pPr>
    </w:p>
    <w:p w14:paraId="2DE123A9" w14:textId="3121DB3E" w:rsidR="00536471" w:rsidRDefault="00536471" w:rsidP="008A76AA">
      <w:pPr>
        <w:pStyle w:val="BodyText"/>
        <w:rPr>
          <w:u w:val="single"/>
        </w:rPr>
      </w:pPr>
    </w:p>
    <w:p w14:paraId="7AE4B2FC" w14:textId="32B3691B" w:rsidR="00536471" w:rsidRDefault="00536471" w:rsidP="008A76AA">
      <w:pPr>
        <w:pStyle w:val="BodyText"/>
        <w:rPr>
          <w:u w:val="single"/>
        </w:rPr>
      </w:pPr>
    </w:p>
    <w:p w14:paraId="27D3F884" w14:textId="09F1B347" w:rsidR="00536471" w:rsidRDefault="00536471" w:rsidP="008A76AA">
      <w:pPr>
        <w:pStyle w:val="BodyText"/>
        <w:rPr>
          <w:u w:val="single"/>
        </w:rPr>
      </w:pPr>
    </w:p>
    <w:p w14:paraId="18775DAC" w14:textId="36514FC6" w:rsidR="00536471" w:rsidRDefault="00536471" w:rsidP="008A76AA">
      <w:pPr>
        <w:pStyle w:val="BodyText"/>
        <w:rPr>
          <w:u w:val="single"/>
        </w:rPr>
      </w:pPr>
    </w:p>
    <w:p w14:paraId="686E32EC" w14:textId="66A47953" w:rsidR="00536471" w:rsidRDefault="00536471" w:rsidP="008A76AA">
      <w:pPr>
        <w:pStyle w:val="BodyText"/>
        <w:rPr>
          <w:u w:val="single"/>
        </w:rPr>
      </w:pPr>
    </w:p>
    <w:p w14:paraId="4ECF4D14" w14:textId="01CCCFA3" w:rsidR="00536471" w:rsidRDefault="00536471" w:rsidP="008A76AA">
      <w:pPr>
        <w:pStyle w:val="BodyText"/>
        <w:rPr>
          <w:u w:val="single"/>
        </w:rPr>
      </w:pPr>
    </w:p>
    <w:p w14:paraId="29464BC0" w14:textId="08D4CCB0" w:rsidR="00536471" w:rsidRDefault="00536471" w:rsidP="008A76AA">
      <w:pPr>
        <w:pStyle w:val="BodyText"/>
        <w:rPr>
          <w:u w:val="single"/>
        </w:rPr>
      </w:pPr>
    </w:p>
    <w:p w14:paraId="66BD2E70" w14:textId="02AB68DD" w:rsidR="00536471" w:rsidRDefault="00536471" w:rsidP="008A76AA">
      <w:pPr>
        <w:pStyle w:val="BodyText"/>
        <w:rPr>
          <w:u w:val="single"/>
        </w:rPr>
      </w:pPr>
    </w:p>
    <w:p w14:paraId="04E2A887" w14:textId="0667E60A" w:rsidR="00536471" w:rsidRDefault="00536471" w:rsidP="008A76AA">
      <w:pPr>
        <w:pStyle w:val="BodyText"/>
        <w:rPr>
          <w:u w:val="single"/>
        </w:rPr>
      </w:pPr>
    </w:p>
    <w:p w14:paraId="5AF0D16F" w14:textId="639F68AA" w:rsidR="00536471" w:rsidRDefault="00536471" w:rsidP="008A76AA">
      <w:pPr>
        <w:pStyle w:val="BodyText"/>
        <w:rPr>
          <w:u w:val="single"/>
        </w:rPr>
      </w:pPr>
    </w:p>
    <w:p w14:paraId="757F36CB" w14:textId="2C65FF4F" w:rsidR="00536471" w:rsidRDefault="00536471" w:rsidP="008A76AA">
      <w:pPr>
        <w:pStyle w:val="BodyText"/>
        <w:rPr>
          <w:u w:val="single"/>
        </w:rPr>
      </w:pPr>
    </w:p>
    <w:p w14:paraId="60005363" w14:textId="078BE711" w:rsidR="00536471" w:rsidRDefault="00536471" w:rsidP="008A76AA">
      <w:pPr>
        <w:pStyle w:val="BodyText"/>
        <w:rPr>
          <w:u w:val="single"/>
        </w:rPr>
      </w:pPr>
    </w:p>
    <w:p w14:paraId="1D2C3272" w14:textId="43980CE4" w:rsidR="00536471" w:rsidRDefault="00536471" w:rsidP="008A76AA">
      <w:pPr>
        <w:pStyle w:val="BodyText"/>
        <w:rPr>
          <w:u w:val="single"/>
        </w:rPr>
      </w:pPr>
    </w:p>
    <w:p w14:paraId="3B3359A0" w14:textId="3C021DF3" w:rsidR="00536471" w:rsidRDefault="00536471" w:rsidP="008A76AA">
      <w:pPr>
        <w:pStyle w:val="BodyText"/>
        <w:rPr>
          <w:u w:val="single"/>
        </w:rPr>
      </w:pPr>
    </w:p>
    <w:p w14:paraId="3843D06A" w14:textId="1C9F43E2" w:rsidR="00536471" w:rsidRDefault="00536471" w:rsidP="008A76AA">
      <w:pPr>
        <w:pStyle w:val="BodyText"/>
        <w:rPr>
          <w:u w:val="single"/>
        </w:rPr>
      </w:pPr>
    </w:p>
    <w:p w14:paraId="24FBF29F" w14:textId="7097761B" w:rsidR="00536471" w:rsidRDefault="00536471" w:rsidP="008A76AA">
      <w:pPr>
        <w:pStyle w:val="BodyText"/>
        <w:rPr>
          <w:u w:val="single"/>
        </w:rPr>
      </w:pPr>
    </w:p>
    <w:p w14:paraId="7D9ADA6C" w14:textId="38BA61BD" w:rsidR="00536471" w:rsidRDefault="00536471" w:rsidP="008A76AA">
      <w:pPr>
        <w:pStyle w:val="BodyText"/>
        <w:rPr>
          <w:u w:val="single"/>
        </w:rPr>
      </w:pPr>
    </w:p>
    <w:p w14:paraId="614456EA" w14:textId="15C7453F" w:rsidR="00536471" w:rsidRDefault="00536471" w:rsidP="008A76AA">
      <w:pPr>
        <w:pStyle w:val="BodyText"/>
        <w:rPr>
          <w:u w:val="single"/>
        </w:rPr>
      </w:pPr>
    </w:p>
    <w:p w14:paraId="18B84D7E" w14:textId="718198D0" w:rsidR="00536471" w:rsidRDefault="00536471" w:rsidP="008A76AA">
      <w:pPr>
        <w:pStyle w:val="BodyText"/>
        <w:rPr>
          <w:u w:val="single"/>
        </w:rPr>
      </w:pPr>
    </w:p>
    <w:p w14:paraId="69E2D043" w14:textId="3D5C99A5" w:rsidR="00536471" w:rsidRDefault="00536471" w:rsidP="008A76AA">
      <w:pPr>
        <w:pStyle w:val="BodyText"/>
        <w:rPr>
          <w:u w:val="single"/>
        </w:rPr>
      </w:pPr>
    </w:p>
    <w:p w14:paraId="247F19B9" w14:textId="77777777" w:rsidR="00536471" w:rsidRPr="008A76AA" w:rsidRDefault="00536471" w:rsidP="008A76AA">
      <w:pPr>
        <w:pStyle w:val="BodyText"/>
        <w:rPr>
          <w:u w:val="single"/>
        </w:rPr>
      </w:pPr>
    </w:p>
    <w:p w14:paraId="779B42CB" w14:textId="1A5E607B" w:rsidR="008A76AA" w:rsidRPr="008A76AA" w:rsidRDefault="008A76AA" w:rsidP="008A76AA">
      <w:pPr>
        <w:pStyle w:val="BodyText"/>
        <w:rPr>
          <w:u w:val="single"/>
        </w:rPr>
      </w:pPr>
    </w:p>
    <w:p w14:paraId="31A8168B" w14:textId="18758D64" w:rsidR="008A76AA" w:rsidRPr="008A76AA" w:rsidRDefault="008A76AA" w:rsidP="008A76AA">
      <w:pPr>
        <w:pStyle w:val="BodyText"/>
        <w:rPr>
          <w:u w:val="single"/>
        </w:rPr>
      </w:pPr>
    </w:p>
    <w:p w14:paraId="70BE0653" w14:textId="4505858E" w:rsidR="008A76AA" w:rsidRPr="008A76AA" w:rsidRDefault="008A76AA" w:rsidP="008A76AA">
      <w:pPr>
        <w:pStyle w:val="BodyText"/>
        <w:rPr>
          <w:u w:val="single"/>
        </w:rPr>
      </w:pPr>
    </w:p>
    <w:p w14:paraId="7FE16589" w14:textId="05012784" w:rsidR="008A76AA" w:rsidRPr="008A76AA" w:rsidRDefault="008A76AA" w:rsidP="008A76AA">
      <w:pPr>
        <w:pStyle w:val="BodyText"/>
        <w:rPr>
          <w:u w:val="single"/>
        </w:rPr>
      </w:pPr>
    </w:p>
    <w:p w14:paraId="1855B86A" w14:textId="2B907C99" w:rsidR="008A76AA" w:rsidRPr="008A76AA" w:rsidRDefault="008A76AA" w:rsidP="008A76AA">
      <w:pPr>
        <w:pStyle w:val="BodyText"/>
        <w:rPr>
          <w:u w:val="single"/>
        </w:rPr>
      </w:pPr>
    </w:p>
    <w:p w14:paraId="6108B500" w14:textId="26149C6A" w:rsidR="008A76AA" w:rsidRPr="008A76AA" w:rsidRDefault="008A76AA" w:rsidP="008A76AA">
      <w:pPr>
        <w:pStyle w:val="BodyText"/>
        <w:rPr>
          <w:u w:val="single"/>
        </w:rPr>
      </w:pPr>
    </w:p>
    <w:p w14:paraId="7FC1590F" w14:textId="37828A63" w:rsidR="008A76AA" w:rsidRPr="008A76AA" w:rsidRDefault="008A76AA" w:rsidP="008A76AA">
      <w:pPr>
        <w:pStyle w:val="BodyText"/>
        <w:rPr>
          <w:u w:val="single"/>
        </w:rPr>
      </w:pPr>
    </w:p>
    <w:p w14:paraId="6576F809" w14:textId="20165719" w:rsidR="008A76AA" w:rsidRPr="008A76AA" w:rsidRDefault="008A76AA" w:rsidP="008A76AA">
      <w:pPr>
        <w:pStyle w:val="BodyText"/>
        <w:rPr>
          <w:u w:val="single"/>
        </w:rPr>
      </w:pPr>
    </w:p>
    <w:p w14:paraId="14182E28" w14:textId="595F5DD5" w:rsidR="008A76AA" w:rsidRPr="00536471" w:rsidRDefault="00536471" w:rsidP="00536471">
      <w:pPr>
        <w:pStyle w:val="BodyText"/>
        <w:numPr>
          <w:ilvl w:val="0"/>
          <w:numId w:val="37"/>
        </w:numPr>
        <w:rPr>
          <w:rFonts w:ascii="Times New Roman" w:hAnsi="Times New Roman" w:cs="Times New Roman"/>
          <w:sz w:val="36"/>
          <w:szCs w:val="36"/>
        </w:rPr>
      </w:pPr>
      <w:r w:rsidRPr="00536471">
        <w:rPr>
          <w:rFonts w:ascii="Times New Roman" w:hAnsi="Times New Roman" w:cs="Times New Roman"/>
          <w:sz w:val="36"/>
          <w:szCs w:val="36"/>
        </w:rPr>
        <w:lastRenderedPageBreak/>
        <w:t>SCREENSHOTS</w:t>
      </w:r>
    </w:p>
    <w:p w14:paraId="708B08AE" w14:textId="77777777" w:rsidR="008F214B" w:rsidRPr="004B5909" w:rsidRDefault="008F214B" w:rsidP="0004249B">
      <w:pPr>
        <w:rPr>
          <w:rFonts w:cstheme="minorHAnsi"/>
        </w:rPr>
      </w:pPr>
    </w:p>
    <w:p w14:paraId="20D8FBF1" w14:textId="79E99D04" w:rsidR="008F214B" w:rsidRPr="004B5909" w:rsidRDefault="008F214B" w:rsidP="008F214B">
      <w:pPr>
        <w:tabs>
          <w:tab w:val="left" w:pos="4995"/>
        </w:tabs>
        <w:rPr>
          <w:rFonts w:cstheme="minorHAnsi"/>
          <w:szCs w:val="24"/>
        </w:rPr>
      </w:pPr>
      <w:r w:rsidRPr="004B5909">
        <w:rPr>
          <w:rFonts w:cstheme="minorHAnsi"/>
          <w:noProof/>
          <w:szCs w:val="24"/>
        </w:rPr>
        <w:drawing>
          <wp:inline distT="0" distB="0" distL="0" distR="0" wp14:anchorId="3A6F0BDE" wp14:editId="721DBD07">
            <wp:extent cx="5731510" cy="2837180"/>
            <wp:effectExtent l="0" t="0" r="254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r w:rsidRPr="004B5909">
        <w:rPr>
          <w:rFonts w:cstheme="minorHAnsi"/>
          <w:noProof/>
          <w:szCs w:val="24"/>
        </w:rPr>
        <w:drawing>
          <wp:inline distT="0" distB="0" distL="0" distR="0" wp14:anchorId="51270A4E" wp14:editId="4A4A5F05">
            <wp:extent cx="5731510" cy="275780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31510" cy="2757805"/>
                    </a:xfrm>
                    <a:prstGeom prst="rect">
                      <a:avLst/>
                    </a:prstGeom>
                    <a:noFill/>
                    <a:ln>
                      <a:noFill/>
                    </a:ln>
                  </pic:spPr>
                </pic:pic>
              </a:graphicData>
            </a:graphic>
          </wp:inline>
        </w:drawing>
      </w:r>
      <w:r w:rsidRPr="004B5909">
        <w:rPr>
          <w:rFonts w:cstheme="minorHAnsi"/>
          <w:noProof/>
          <w:szCs w:val="24"/>
        </w:rPr>
        <w:lastRenderedPageBreak/>
        <w:drawing>
          <wp:inline distT="0" distB="0" distL="0" distR="0" wp14:anchorId="61C33730" wp14:editId="2EBFA925">
            <wp:extent cx="5731510" cy="282892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731510" cy="2828925"/>
                    </a:xfrm>
                    <a:prstGeom prst="rect">
                      <a:avLst/>
                    </a:prstGeom>
                    <a:noFill/>
                    <a:ln>
                      <a:noFill/>
                    </a:ln>
                  </pic:spPr>
                </pic:pic>
              </a:graphicData>
            </a:graphic>
          </wp:inline>
        </w:drawing>
      </w:r>
      <w:r w:rsidRPr="004B5909">
        <w:rPr>
          <w:rFonts w:cstheme="minorHAnsi"/>
          <w:noProof/>
          <w:szCs w:val="24"/>
        </w:rPr>
        <w:drawing>
          <wp:inline distT="0" distB="0" distL="0" distR="0" wp14:anchorId="19291903" wp14:editId="4E2B146B">
            <wp:extent cx="5731510" cy="287401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731510" cy="2874010"/>
                    </a:xfrm>
                    <a:prstGeom prst="rect">
                      <a:avLst/>
                    </a:prstGeom>
                    <a:noFill/>
                    <a:ln>
                      <a:noFill/>
                    </a:ln>
                  </pic:spPr>
                </pic:pic>
              </a:graphicData>
            </a:graphic>
          </wp:inline>
        </w:drawing>
      </w:r>
      <w:r w:rsidRPr="004B5909">
        <w:rPr>
          <w:rFonts w:cstheme="minorHAnsi"/>
          <w:noProof/>
          <w:szCs w:val="24"/>
        </w:rPr>
        <w:drawing>
          <wp:inline distT="0" distB="0" distL="0" distR="0" wp14:anchorId="58B14322" wp14:editId="5E6D67AA">
            <wp:extent cx="5731510" cy="285178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731510" cy="2851785"/>
                    </a:xfrm>
                    <a:prstGeom prst="rect">
                      <a:avLst/>
                    </a:prstGeom>
                    <a:noFill/>
                    <a:ln>
                      <a:noFill/>
                    </a:ln>
                  </pic:spPr>
                </pic:pic>
              </a:graphicData>
            </a:graphic>
          </wp:inline>
        </w:drawing>
      </w:r>
      <w:r w:rsidRPr="004B5909">
        <w:rPr>
          <w:rFonts w:cstheme="minorHAnsi"/>
          <w:noProof/>
          <w:szCs w:val="24"/>
        </w:rPr>
        <w:lastRenderedPageBreak/>
        <w:drawing>
          <wp:inline distT="0" distB="0" distL="0" distR="0" wp14:anchorId="23694E4A" wp14:editId="0BC5F5F7">
            <wp:extent cx="5731510" cy="2714625"/>
            <wp:effectExtent l="0" t="0" r="254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31510" cy="2714625"/>
                    </a:xfrm>
                    <a:prstGeom prst="rect">
                      <a:avLst/>
                    </a:prstGeom>
                    <a:noFill/>
                    <a:ln>
                      <a:noFill/>
                    </a:ln>
                  </pic:spPr>
                </pic:pic>
              </a:graphicData>
            </a:graphic>
          </wp:inline>
        </w:drawing>
      </w:r>
      <w:r w:rsidRPr="004B5909">
        <w:rPr>
          <w:rFonts w:cstheme="minorHAnsi"/>
          <w:noProof/>
          <w:szCs w:val="24"/>
        </w:rPr>
        <w:drawing>
          <wp:inline distT="0" distB="0" distL="0" distR="0" wp14:anchorId="19ED25AE" wp14:editId="73062CA6">
            <wp:extent cx="5731510" cy="263207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731510" cy="2632075"/>
                    </a:xfrm>
                    <a:prstGeom prst="rect">
                      <a:avLst/>
                    </a:prstGeom>
                    <a:noFill/>
                    <a:ln>
                      <a:noFill/>
                    </a:ln>
                  </pic:spPr>
                </pic:pic>
              </a:graphicData>
            </a:graphic>
          </wp:inline>
        </w:drawing>
      </w:r>
      <w:r w:rsidRPr="004B5909">
        <w:rPr>
          <w:rFonts w:cstheme="minorHAnsi"/>
          <w:noProof/>
          <w:szCs w:val="24"/>
        </w:rPr>
        <w:lastRenderedPageBreak/>
        <w:drawing>
          <wp:inline distT="0" distB="0" distL="0" distR="0" wp14:anchorId="39CB51EA" wp14:editId="42F8D824">
            <wp:extent cx="5731510" cy="2814320"/>
            <wp:effectExtent l="0" t="0" r="254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31510" cy="2814320"/>
                    </a:xfrm>
                    <a:prstGeom prst="rect">
                      <a:avLst/>
                    </a:prstGeom>
                    <a:noFill/>
                    <a:ln>
                      <a:noFill/>
                    </a:ln>
                  </pic:spPr>
                </pic:pic>
              </a:graphicData>
            </a:graphic>
          </wp:inline>
        </w:drawing>
      </w:r>
      <w:r w:rsidRPr="004B5909">
        <w:rPr>
          <w:rFonts w:cstheme="minorHAnsi"/>
          <w:noProof/>
          <w:szCs w:val="24"/>
        </w:rPr>
        <w:drawing>
          <wp:inline distT="0" distB="0" distL="0" distR="0" wp14:anchorId="48123F58" wp14:editId="3379E43D">
            <wp:extent cx="5731510" cy="2754630"/>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731510" cy="2754630"/>
                    </a:xfrm>
                    <a:prstGeom prst="rect">
                      <a:avLst/>
                    </a:prstGeom>
                    <a:noFill/>
                    <a:ln>
                      <a:noFill/>
                    </a:ln>
                  </pic:spPr>
                </pic:pic>
              </a:graphicData>
            </a:graphic>
          </wp:inline>
        </w:drawing>
      </w:r>
    </w:p>
    <w:p w14:paraId="10F9A542" w14:textId="54459317" w:rsidR="008A76AA" w:rsidRPr="008A76AA" w:rsidRDefault="008A76AA" w:rsidP="008A76AA">
      <w:pPr>
        <w:pStyle w:val="BodyText"/>
        <w:rPr>
          <w:u w:val="single"/>
        </w:rPr>
      </w:pPr>
    </w:p>
    <w:p w14:paraId="0C28C974" w14:textId="13C5106E" w:rsidR="008A76AA" w:rsidRPr="008A76AA" w:rsidRDefault="008A76AA" w:rsidP="008A76AA">
      <w:pPr>
        <w:pStyle w:val="BodyText"/>
        <w:rPr>
          <w:u w:val="single"/>
        </w:rPr>
      </w:pPr>
    </w:p>
    <w:p w14:paraId="0A1402AA" w14:textId="3CB6D7CD" w:rsidR="008A76AA" w:rsidRPr="008A76AA" w:rsidRDefault="008A76AA" w:rsidP="008A76AA">
      <w:pPr>
        <w:pStyle w:val="BodyText"/>
        <w:rPr>
          <w:u w:val="single"/>
        </w:rPr>
      </w:pPr>
    </w:p>
    <w:p w14:paraId="4D81951C" w14:textId="7F423181" w:rsidR="008A76AA" w:rsidRPr="008A76AA" w:rsidRDefault="008A76AA" w:rsidP="008A76AA">
      <w:pPr>
        <w:pStyle w:val="BodyText"/>
        <w:rPr>
          <w:u w:val="single"/>
        </w:rPr>
      </w:pPr>
    </w:p>
    <w:p w14:paraId="29721601" w14:textId="18C2ECD2" w:rsidR="008A76AA" w:rsidRPr="008A76AA" w:rsidRDefault="008A76AA" w:rsidP="008A76AA">
      <w:pPr>
        <w:pStyle w:val="BodyText"/>
        <w:rPr>
          <w:u w:val="single"/>
        </w:rPr>
      </w:pPr>
    </w:p>
    <w:p w14:paraId="09040092" w14:textId="79969111" w:rsidR="008A76AA" w:rsidRPr="008A76AA" w:rsidRDefault="008A76AA" w:rsidP="008A76AA">
      <w:pPr>
        <w:pStyle w:val="BodyText"/>
        <w:rPr>
          <w:u w:val="single"/>
        </w:rPr>
      </w:pPr>
    </w:p>
    <w:p w14:paraId="20482394" w14:textId="0A89958C" w:rsidR="008A76AA" w:rsidRPr="008A76AA" w:rsidRDefault="008A76AA" w:rsidP="008A76AA">
      <w:pPr>
        <w:pStyle w:val="BodyText"/>
        <w:rPr>
          <w:u w:val="single"/>
        </w:rPr>
      </w:pPr>
    </w:p>
    <w:p w14:paraId="5B3AD8DA" w14:textId="7B9DF77D" w:rsidR="008A76AA" w:rsidRPr="008A76AA" w:rsidRDefault="008A76AA" w:rsidP="008A76AA">
      <w:pPr>
        <w:pStyle w:val="BodyText"/>
        <w:rPr>
          <w:u w:val="single"/>
        </w:rPr>
      </w:pPr>
    </w:p>
    <w:p w14:paraId="762C5D82" w14:textId="1F0C4209" w:rsidR="008A76AA" w:rsidRPr="008A76AA" w:rsidRDefault="008A76AA" w:rsidP="008A76AA">
      <w:pPr>
        <w:pStyle w:val="BodyText"/>
        <w:rPr>
          <w:u w:val="single"/>
        </w:rPr>
      </w:pPr>
    </w:p>
    <w:p w14:paraId="344E05D9" w14:textId="3043209D" w:rsidR="008A76AA" w:rsidRPr="008A76AA" w:rsidRDefault="008A76AA" w:rsidP="008A76AA">
      <w:pPr>
        <w:pStyle w:val="BodyText"/>
        <w:rPr>
          <w:u w:val="single"/>
        </w:rPr>
      </w:pPr>
    </w:p>
    <w:p w14:paraId="1A46E527" w14:textId="2CD1D2E6" w:rsidR="008A76AA" w:rsidRPr="008A76AA" w:rsidRDefault="008A76AA" w:rsidP="008A76AA">
      <w:pPr>
        <w:pStyle w:val="BodyText"/>
        <w:rPr>
          <w:u w:val="single"/>
        </w:rPr>
      </w:pPr>
    </w:p>
    <w:p w14:paraId="08949135" w14:textId="469354F4" w:rsidR="008A76AA" w:rsidRPr="008A76AA" w:rsidRDefault="008A76AA" w:rsidP="008A76AA">
      <w:pPr>
        <w:pStyle w:val="BodyText"/>
        <w:rPr>
          <w:u w:val="single"/>
        </w:rPr>
      </w:pPr>
    </w:p>
    <w:p w14:paraId="1D2EDF0C" w14:textId="2A2F9100" w:rsidR="008A76AA" w:rsidRPr="008A76AA" w:rsidRDefault="008A76AA" w:rsidP="008A76AA">
      <w:pPr>
        <w:pStyle w:val="BodyText"/>
        <w:rPr>
          <w:u w:val="single"/>
        </w:rPr>
      </w:pPr>
    </w:p>
    <w:p w14:paraId="7DDA64F8" w14:textId="3E60723C" w:rsidR="008A76AA" w:rsidRPr="008A76AA" w:rsidRDefault="008A76AA" w:rsidP="008A76AA">
      <w:pPr>
        <w:pStyle w:val="BodyText"/>
        <w:rPr>
          <w:u w:val="single"/>
        </w:rPr>
      </w:pPr>
    </w:p>
    <w:p w14:paraId="191F00EC" w14:textId="5417F502" w:rsidR="008A76AA" w:rsidRDefault="008A76AA" w:rsidP="008A76AA">
      <w:pPr>
        <w:pStyle w:val="BodyText"/>
        <w:rPr>
          <w:u w:val="single"/>
        </w:rPr>
      </w:pPr>
    </w:p>
    <w:p w14:paraId="361F2E4F" w14:textId="77777777" w:rsidR="00673FD2" w:rsidRPr="008A76AA" w:rsidRDefault="00673FD2" w:rsidP="008A76AA">
      <w:pPr>
        <w:pStyle w:val="BodyText"/>
        <w:rPr>
          <w:u w:val="single"/>
        </w:rPr>
      </w:pPr>
    </w:p>
    <w:p w14:paraId="17112F76" w14:textId="1CF87794" w:rsidR="008A76AA" w:rsidRPr="00673FD2" w:rsidRDefault="008A76AA" w:rsidP="00673FD2">
      <w:pPr>
        <w:pStyle w:val="BodyText"/>
        <w:numPr>
          <w:ilvl w:val="0"/>
          <w:numId w:val="37"/>
        </w:numPr>
        <w:jc w:val="both"/>
        <w:rPr>
          <w:rFonts w:ascii="Times New Roman" w:hAnsi="Times New Roman" w:cs="Times New Roman"/>
          <w:sz w:val="32"/>
          <w:szCs w:val="32"/>
        </w:rPr>
      </w:pPr>
      <w:r w:rsidRPr="00673FD2">
        <w:rPr>
          <w:rFonts w:ascii="Times New Roman" w:hAnsi="Times New Roman" w:cs="Times New Roman"/>
          <w:sz w:val="32"/>
          <w:szCs w:val="32"/>
        </w:rPr>
        <w:lastRenderedPageBreak/>
        <w:t>FUTURE ENHANCEMENTS:</w:t>
      </w:r>
    </w:p>
    <w:p w14:paraId="03103067" w14:textId="77777777" w:rsidR="00673FD2" w:rsidRPr="00673FD2" w:rsidRDefault="00673FD2" w:rsidP="00673FD2">
      <w:pPr>
        <w:pStyle w:val="BodyText"/>
        <w:ind w:left="360"/>
        <w:jc w:val="both"/>
        <w:rPr>
          <w:rFonts w:ascii="Times New Roman" w:hAnsi="Times New Roman" w:cs="Times New Roman"/>
          <w:sz w:val="32"/>
          <w:szCs w:val="32"/>
        </w:rPr>
      </w:pPr>
    </w:p>
    <w:p w14:paraId="20AC97DC" w14:textId="7370E4E1" w:rsidR="008A76AA" w:rsidRPr="00673FD2" w:rsidRDefault="008A76AA" w:rsidP="00673FD2">
      <w:pPr>
        <w:pStyle w:val="BodyText"/>
        <w:jc w:val="both"/>
        <w:rPr>
          <w:rFonts w:ascii="Times New Roman" w:hAnsi="Times New Roman" w:cs="Times New Roman"/>
          <w:sz w:val="24"/>
          <w:szCs w:val="24"/>
        </w:rPr>
      </w:pPr>
      <w:r w:rsidRPr="00673FD2">
        <w:rPr>
          <w:rFonts w:ascii="Times New Roman" w:hAnsi="Times New Roman" w:cs="Times New Roman"/>
          <w:sz w:val="24"/>
          <w:szCs w:val="24"/>
        </w:rPr>
        <w:t xml:space="preserve">This application avoids the manual work and the problems concern with it. It is an </w:t>
      </w:r>
      <w:r w:rsidR="00673FD2" w:rsidRPr="00673FD2">
        <w:rPr>
          <w:rFonts w:ascii="Times New Roman" w:hAnsi="Times New Roman" w:cs="Times New Roman"/>
          <w:sz w:val="24"/>
          <w:szCs w:val="24"/>
        </w:rPr>
        <w:t>easy way</w:t>
      </w:r>
      <w:r w:rsidRPr="00673FD2">
        <w:rPr>
          <w:rFonts w:ascii="Times New Roman" w:hAnsi="Times New Roman" w:cs="Times New Roman"/>
          <w:sz w:val="24"/>
          <w:szCs w:val="24"/>
        </w:rPr>
        <w:t xml:space="preserve"> to obtain the information regarding the different scheduled examinations information that are</w:t>
      </w:r>
    </w:p>
    <w:p w14:paraId="184A898C" w14:textId="6CE04219" w:rsidR="008A76AA" w:rsidRPr="00673FD2" w:rsidRDefault="008A76AA" w:rsidP="00673FD2">
      <w:pPr>
        <w:pStyle w:val="BodyText"/>
        <w:jc w:val="both"/>
        <w:rPr>
          <w:rFonts w:ascii="Times New Roman" w:hAnsi="Times New Roman" w:cs="Times New Roman"/>
          <w:sz w:val="24"/>
          <w:szCs w:val="24"/>
        </w:rPr>
      </w:pPr>
      <w:r w:rsidRPr="00673FD2">
        <w:rPr>
          <w:rFonts w:ascii="Times New Roman" w:hAnsi="Times New Roman" w:cs="Times New Roman"/>
          <w:sz w:val="24"/>
          <w:szCs w:val="24"/>
        </w:rPr>
        <w:t>Currently issued.</w:t>
      </w:r>
    </w:p>
    <w:p w14:paraId="72549B16" w14:textId="77777777" w:rsidR="00673FD2" w:rsidRPr="00673FD2" w:rsidRDefault="00673FD2" w:rsidP="00673FD2">
      <w:pPr>
        <w:pStyle w:val="BodyText"/>
        <w:jc w:val="both"/>
        <w:rPr>
          <w:rFonts w:ascii="Times New Roman" w:hAnsi="Times New Roman" w:cs="Times New Roman"/>
          <w:sz w:val="24"/>
          <w:szCs w:val="24"/>
        </w:rPr>
      </w:pPr>
    </w:p>
    <w:p w14:paraId="7E8B834B" w14:textId="7FDAAA6F" w:rsidR="008A76AA" w:rsidRPr="00673FD2" w:rsidRDefault="008A76AA" w:rsidP="00673FD2">
      <w:pPr>
        <w:pStyle w:val="BodyText"/>
        <w:jc w:val="both"/>
        <w:rPr>
          <w:rFonts w:ascii="Times New Roman" w:hAnsi="Times New Roman" w:cs="Times New Roman"/>
          <w:sz w:val="24"/>
          <w:szCs w:val="24"/>
        </w:rPr>
      </w:pPr>
      <w:r w:rsidRPr="00673FD2">
        <w:rPr>
          <w:rFonts w:ascii="Times New Roman" w:hAnsi="Times New Roman" w:cs="Times New Roman"/>
          <w:sz w:val="24"/>
          <w:szCs w:val="24"/>
        </w:rPr>
        <w:t xml:space="preserve">Well I and my team members have worked hard in order to present an improved website better </w:t>
      </w:r>
      <w:proofErr w:type="gramStart"/>
      <w:r w:rsidRPr="00673FD2">
        <w:rPr>
          <w:rFonts w:ascii="Times New Roman" w:hAnsi="Times New Roman" w:cs="Times New Roman"/>
          <w:sz w:val="24"/>
          <w:szCs w:val="24"/>
        </w:rPr>
        <w:t>than  the</w:t>
      </w:r>
      <w:proofErr w:type="gramEnd"/>
      <w:r w:rsidRPr="00673FD2">
        <w:rPr>
          <w:rFonts w:ascii="Times New Roman" w:hAnsi="Times New Roman" w:cs="Times New Roman"/>
          <w:sz w:val="24"/>
          <w:szCs w:val="24"/>
        </w:rPr>
        <w:t xml:space="preserve"> existing one’s regarding the information about the various activities. </w:t>
      </w:r>
      <w:proofErr w:type="gramStart"/>
      <w:r w:rsidRPr="00673FD2">
        <w:rPr>
          <w:rFonts w:ascii="Times New Roman" w:hAnsi="Times New Roman" w:cs="Times New Roman"/>
          <w:sz w:val="24"/>
          <w:szCs w:val="24"/>
        </w:rPr>
        <w:t>Still ,we</w:t>
      </w:r>
      <w:proofErr w:type="gramEnd"/>
      <w:r w:rsidRPr="00673FD2">
        <w:rPr>
          <w:rFonts w:ascii="Times New Roman" w:hAnsi="Times New Roman" w:cs="Times New Roman"/>
          <w:sz w:val="24"/>
          <w:szCs w:val="24"/>
        </w:rPr>
        <w:t xml:space="preserve"> found out that the project can be done in a better way. Primarily, when we request information about a </w:t>
      </w:r>
      <w:r w:rsidR="00673FD2" w:rsidRPr="00673FD2">
        <w:rPr>
          <w:rFonts w:ascii="Times New Roman" w:hAnsi="Times New Roman" w:cs="Times New Roman"/>
          <w:sz w:val="24"/>
          <w:szCs w:val="24"/>
        </w:rPr>
        <w:t>particular schedule</w:t>
      </w:r>
      <w:r w:rsidRPr="00673FD2">
        <w:rPr>
          <w:rFonts w:ascii="Times New Roman" w:hAnsi="Times New Roman" w:cs="Times New Roman"/>
          <w:sz w:val="24"/>
          <w:szCs w:val="24"/>
        </w:rPr>
        <w:t xml:space="preserve"> it just shows the exam date and platform. So, after getting the information we can get access to the </w:t>
      </w:r>
      <w:r w:rsidR="00673FD2" w:rsidRPr="00673FD2">
        <w:rPr>
          <w:rFonts w:ascii="Times New Roman" w:hAnsi="Times New Roman" w:cs="Times New Roman"/>
          <w:sz w:val="24"/>
          <w:szCs w:val="24"/>
        </w:rPr>
        <w:t>online exam.</w:t>
      </w:r>
    </w:p>
    <w:p w14:paraId="557A68EB" w14:textId="77777777" w:rsidR="00673FD2" w:rsidRPr="00673FD2" w:rsidRDefault="00673FD2" w:rsidP="00673FD2">
      <w:pPr>
        <w:pStyle w:val="BodyText"/>
        <w:jc w:val="both"/>
        <w:rPr>
          <w:rFonts w:ascii="Times New Roman" w:hAnsi="Times New Roman" w:cs="Times New Roman"/>
          <w:sz w:val="24"/>
          <w:szCs w:val="24"/>
        </w:rPr>
      </w:pPr>
    </w:p>
    <w:p w14:paraId="4938C05E" w14:textId="456FAD4E" w:rsidR="008A76AA" w:rsidRPr="00673FD2" w:rsidRDefault="008A76AA" w:rsidP="00673FD2">
      <w:pPr>
        <w:pStyle w:val="BodyText"/>
        <w:jc w:val="both"/>
        <w:rPr>
          <w:rFonts w:ascii="Times New Roman" w:hAnsi="Times New Roman" w:cs="Times New Roman"/>
          <w:sz w:val="24"/>
          <w:szCs w:val="24"/>
        </w:rPr>
      </w:pPr>
      <w:r w:rsidRPr="00673FD2">
        <w:rPr>
          <w:rFonts w:ascii="Times New Roman" w:hAnsi="Times New Roman" w:cs="Times New Roman"/>
          <w:sz w:val="24"/>
          <w:szCs w:val="24"/>
        </w:rPr>
        <w:t>The enhancement that we can add the searching option. We can directly search to the particular student details from this site.</w:t>
      </w:r>
    </w:p>
    <w:p w14:paraId="2138B430" w14:textId="77777777" w:rsidR="008A76AA" w:rsidRPr="00673FD2" w:rsidRDefault="008A76AA" w:rsidP="00673FD2">
      <w:pPr>
        <w:pStyle w:val="BodyText"/>
        <w:jc w:val="both"/>
        <w:rPr>
          <w:rFonts w:ascii="Times New Roman" w:hAnsi="Times New Roman" w:cs="Times New Roman"/>
          <w:szCs w:val="24"/>
        </w:rPr>
      </w:pPr>
    </w:p>
    <w:p w14:paraId="3976A127" w14:textId="77777777" w:rsidR="008A76AA" w:rsidRPr="008A76AA" w:rsidRDefault="008A76AA" w:rsidP="008A76AA">
      <w:pPr>
        <w:pStyle w:val="BodyText"/>
        <w:rPr>
          <w:u w:val="single"/>
        </w:rPr>
      </w:pPr>
    </w:p>
    <w:p w14:paraId="2DF0182C" w14:textId="77777777" w:rsidR="008A76AA" w:rsidRPr="008A76AA" w:rsidRDefault="008A76AA" w:rsidP="008A76AA">
      <w:pPr>
        <w:pStyle w:val="BodyText"/>
        <w:rPr>
          <w:u w:val="single"/>
        </w:rPr>
      </w:pPr>
    </w:p>
    <w:p w14:paraId="6EDC1537" w14:textId="77777777" w:rsidR="008A76AA" w:rsidRPr="008A76AA" w:rsidRDefault="008A76AA" w:rsidP="008A76AA">
      <w:pPr>
        <w:pStyle w:val="BodyText"/>
        <w:rPr>
          <w:u w:val="single"/>
        </w:rPr>
      </w:pPr>
    </w:p>
    <w:p w14:paraId="0C26D8E4" w14:textId="77777777" w:rsidR="008A76AA" w:rsidRPr="008A76AA" w:rsidRDefault="008A76AA" w:rsidP="008A76AA">
      <w:pPr>
        <w:pStyle w:val="BodyText"/>
        <w:rPr>
          <w:u w:val="single"/>
        </w:rPr>
      </w:pPr>
    </w:p>
    <w:p w14:paraId="495B6AAF" w14:textId="16E576B7" w:rsidR="008A76AA" w:rsidRPr="008A76AA" w:rsidRDefault="008A76AA" w:rsidP="008A76AA">
      <w:pPr>
        <w:pStyle w:val="BodyText"/>
        <w:rPr>
          <w:u w:val="single"/>
        </w:rPr>
      </w:pPr>
    </w:p>
    <w:p w14:paraId="7C08169B" w14:textId="5D582720" w:rsidR="008A76AA" w:rsidRPr="008A76AA" w:rsidRDefault="008A76AA" w:rsidP="008A76AA">
      <w:pPr>
        <w:pStyle w:val="BodyText"/>
        <w:rPr>
          <w:u w:val="single"/>
        </w:rPr>
      </w:pPr>
    </w:p>
    <w:p w14:paraId="19E1E958" w14:textId="0AC18BF8" w:rsidR="008A76AA" w:rsidRPr="008A76AA" w:rsidRDefault="008A76AA" w:rsidP="008A76AA">
      <w:pPr>
        <w:pStyle w:val="BodyText"/>
        <w:rPr>
          <w:u w:val="single"/>
        </w:rPr>
      </w:pPr>
    </w:p>
    <w:p w14:paraId="3E236902" w14:textId="6F80493D" w:rsidR="008A76AA" w:rsidRPr="008A76AA" w:rsidRDefault="008A76AA" w:rsidP="008A76AA">
      <w:pPr>
        <w:pStyle w:val="BodyText"/>
        <w:rPr>
          <w:u w:val="single"/>
        </w:rPr>
      </w:pPr>
    </w:p>
    <w:p w14:paraId="2786AF5C" w14:textId="02C95791" w:rsidR="008A76AA" w:rsidRDefault="008A76AA" w:rsidP="008A76AA">
      <w:pPr>
        <w:pStyle w:val="BodyText"/>
        <w:rPr>
          <w:u w:val="single"/>
        </w:rPr>
      </w:pPr>
    </w:p>
    <w:p w14:paraId="0131173E" w14:textId="53555687" w:rsidR="00673FD2" w:rsidRDefault="00673FD2" w:rsidP="008A76AA">
      <w:pPr>
        <w:pStyle w:val="BodyText"/>
        <w:rPr>
          <w:u w:val="single"/>
        </w:rPr>
      </w:pPr>
    </w:p>
    <w:p w14:paraId="0BE561F1" w14:textId="79EB064E" w:rsidR="00673FD2" w:rsidRDefault="00673FD2" w:rsidP="008A76AA">
      <w:pPr>
        <w:pStyle w:val="BodyText"/>
        <w:rPr>
          <w:u w:val="single"/>
        </w:rPr>
      </w:pPr>
    </w:p>
    <w:p w14:paraId="485DE189" w14:textId="54A220B5" w:rsidR="00673FD2" w:rsidRDefault="00673FD2" w:rsidP="008A76AA">
      <w:pPr>
        <w:pStyle w:val="BodyText"/>
        <w:rPr>
          <w:u w:val="single"/>
        </w:rPr>
      </w:pPr>
    </w:p>
    <w:p w14:paraId="6ACD94B8" w14:textId="6BCF564B" w:rsidR="00673FD2" w:rsidRDefault="00673FD2" w:rsidP="008A76AA">
      <w:pPr>
        <w:pStyle w:val="BodyText"/>
        <w:rPr>
          <w:u w:val="single"/>
        </w:rPr>
      </w:pPr>
    </w:p>
    <w:p w14:paraId="0C2E7A67" w14:textId="6E1A7E55" w:rsidR="00673FD2" w:rsidRDefault="00673FD2" w:rsidP="008A76AA">
      <w:pPr>
        <w:pStyle w:val="BodyText"/>
        <w:rPr>
          <w:u w:val="single"/>
        </w:rPr>
      </w:pPr>
    </w:p>
    <w:p w14:paraId="096D7692" w14:textId="476A83E6" w:rsidR="00673FD2" w:rsidRDefault="00673FD2" w:rsidP="008A76AA">
      <w:pPr>
        <w:pStyle w:val="BodyText"/>
        <w:rPr>
          <w:u w:val="single"/>
        </w:rPr>
      </w:pPr>
    </w:p>
    <w:p w14:paraId="5C52E59F" w14:textId="733FE125" w:rsidR="00673FD2" w:rsidRDefault="00673FD2" w:rsidP="008A76AA">
      <w:pPr>
        <w:pStyle w:val="BodyText"/>
        <w:rPr>
          <w:u w:val="single"/>
        </w:rPr>
      </w:pPr>
    </w:p>
    <w:p w14:paraId="74AD4738" w14:textId="36921612" w:rsidR="00673FD2" w:rsidRDefault="00673FD2" w:rsidP="008A76AA">
      <w:pPr>
        <w:pStyle w:val="BodyText"/>
        <w:rPr>
          <w:u w:val="single"/>
        </w:rPr>
      </w:pPr>
    </w:p>
    <w:p w14:paraId="1D658B94" w14:textId="5BA87AD7" w:rsidR="00673FD2" w:rsidRDefault="00673FD2" w:rsidP="008A76AA">
      <w:pPr>
        <w:pStyle w:val="BodyText"/>
        <w:rPr>
          <w:u w:val="single"/>
        </w:rPr>
      </w:pPr>
    </w:p>
    <w:p w14:paraId="697D6E48" w14:textId="0BFCBABE" w:rsidR="00673FD2" w:rsidRDefault="00673FD2" w:rsidP="008A76AA">
      <w:pPr>
        <w:pStyle w:val="BodyText"/>
        <w:rPr>
          <w:u w:val="single"/>
        </w:rPr>
      </w:pPr>
    </w:p>
    <w:p w14:paraId="7994C4CA" w14:textId="5B4E7B4F" w:rsidR="00673FD2" w:rsidRDefault="00673FD2" w:rsidP="008A76AA">
      <w:pPr>
        <w:pStyle w:val="BodyText"/>
        <w:rPr>
          <w:u w:val="single"/>
        </w:rPr>
      </w:pPr>
    </w:p>
    <w:p w14:paraId="6CDD5E56" w14:textId="037904E1" w:rsidR="00673FD2" w:rsidRDefault="00673FD2" w:rsidP="008A76AA">
      <w:pPr>
        <w:pStyle w:val="BodyText"/>
        <w:rPr>
          <w:u w:val="single"/>
        </w:rPr>
      </w:pPr>
    </w:p>
    <w:p w14:paraId="54BCD420" w14:textId="6B22A5CA" w:rsidR="00673FD2" w:rsidRDefault="00673FD2" w:rsidP="008A76AA">
      <w:pPr>
        <w:pStyle w:val="BodyText"/>
        <w:rPr>
          <w:u w:val="single"/>
        </w:rPr>
      </w:pPr>
    </w:p>
    <w:p w14:paraId="2B3F323E" w14:textId="327731BE" w:rsidR="00673FD2" w:rsidRDefault="00673FD2" w:rsidP="008A76AA">
      <w:pPr>
        <w:pStyle w:val="BodyText"/>
        <w:rPr>
          <w:u w:val="single"/>
        </w:rPr>
      </w:pPr>
    </w:p>
    <w:p w14:paraId="21BC08DD" w14:textId="45ACBAA9" w:rsidR="00673FD2" w:rsidRDefault="00673FD2" w:rsidP="008A76AA">
      <w:pPr>
        <w:pStyle w:val="BodyText"/>
        <w:rPr>
          <w:u w:val="single"/>
        </w:rPr>
      </w:pPr>
    </w:p>
    <w:p w14:paraId="0E81BDF7" w14:textId="226154AB" w:rsidR="00673FD2" w:rsidRDefault="00673FD2" w:rsidP="008A76AA">
      <w:pPr>
        <w:pStyle w:val="BodyText"/>
        <w:rPr>
          <w:u w:val="single"/>
        </w:rPr>
      </w:pPr>
    </w:p>
    <w:p w14:paraId="0AF9F6D8" w14:textId="327F8453" w:rsidR="00673FD2" w:rsidRDefault="00673FD2" w:rsidP="008A76AA">
      <w:pPr>
        <w:pStyle w:val="BodyText"/>
        <w:rPr>
          <w:u w:val="single"/>
        </w:rPr>
      </w:pPr>
    </w:p>
    <w:p w14:paraId="28AF66AC" w14:textId="6C02A0C2" w:rsidR="00673FD2" w:rsidRDefault="00673FD2" w:rsidP="008A76AA">
      <w:pPr>
        <w:pStyle w:val="BodyText"/>
        <w:rPr>
          <w:u w:val="single"/>
        </w:rPr>
      </w:pPr>
    </w:p>
    <w:p w14:paraId="3BDE2F3C" w14:textId="77777777" w:rsidR="00673FD2" w:rsidRPr="008A76AA" w:rsidRDefault="00673FD2" w:rsidP="008A76AA">
      <w:pPr>
        <w:pStyle w:val="BodyText"/>
        <w:rPr>
          <w:u w:val="single"/>
        </w:rPr>
      </w:pPr>
    </w:p>
    <w:p w14:paraId="6D002704" w14:textId="39E5ACAE" w:rsidR="008A76AA" w:rsidRPr="008A76AA" w:rsidRDefault="008A76AA" w:rsidP="008A76AA">
      <w:pPr>
        <w:pStyle w:val="BodyText"/>
        <w:rPr>
          <w:u w:val="single"/>
        </w:rPr>
      </w:pPr>
    </w:p>
    <w:p w14:paraId="3B1E5C2A" w14:textId="16C27FA4" w:rsidR="008A76AA" w:rsidRPr="008A76AA" w:rsidRDefault="008A76AA" w:rsidP="008A76AA">
      <w:pPr>
        <w:pStyle w:val="BodyText"/>
        <w:rPr>
          <w:u w:val="single"/>
        </w:rPr>
      </w:pPr>
    </w:p>
    <w:p w14:paraId="3EA77BE3" w14:textId="3A488DFB" w:rsidR="008A76AA" w:rsidRPr="008A76AA" w:rsidRDefault="008A76AA" w:rsidP="008A76AA">
      <w:pPr>
        <w:pStyle w:val="BodyText"/>
        <w:rPr>
          <w:u w:val="single"/>
        </w:rPr>
      </w:pPr>
    </w:p>
    <w:p w14:paraId="0C7B99D9" w14:textId="7CC9CE21" w:rsidR="008A76AA" w:rsidRPr="008A76AA" w:rsidRDefault="008A76AA" w:rsidP="008A76AA">
      <w:pPr>
        <w:pStyle w:val="BodyText"/>
        <w:rPr>
          <w:u w:val="single"/>
        </w:rPr>
      </w:pPr>
    </w:p>
    <w:p w14:paraId="7EEB483E" w14:textId="233F6025" w:rsidR="008A76AA" w:rsidRPr="008A76AA" w:rsidRDefault="008A76AA" w:rsidP="008A76AA">
      <w:pPr>
        <w:pStyle w:val="BodyText"/>
        <w:rPr>
          <w:u w:val="single"/>
        </w:rPr>
      </w:pPr>
    </w:p>
    <w:p w14:paraId="54B2BD0A" w14:textId="1BCD79C4" w:rsidR="008A76AA" w:rsidRPr="00673FD2" w:rsidRDefault="008A76AA" w:rsidP="00673FD2">
      <w:pPr>
        <w:pStyle w:val="BodyText"/>
        <w:numPr>
          <w:ilvl w:val="0"/>
          <w:numId w:val="37"/>
        </w:numPr>
        <w:rPr>
          <w:rFonts w:ascii="Times New Roman" w:hAnsi="Times New Roman" w:cs="Times New Roman"/>
          <w:snapToGrid w:val="0"/>
          <w:sz w:val="36"/>
          <w:szCs w:val="36"/>
        </w:rPr>
      </w:pPr>
      <w:r w:rsidRPr="00673FD2">
        <w:rPr>
          <w:rFonts w:ascii="Times New Roman" w:hAnsi="Times New Roman" w:cs="Times New Roman"/>
          <w:snapToGrid w:val="0"/>
          <w:sz w:val="36"/>
          <w:szCs w:val="36"/>
        </w:rPr>
        <w:lastRenderedPageBreak/>
        <w:t>BIBLIOGRAPHY</w:t>
      </w:r>
    </w:p>
    <w:p w14:paraId="680B18E0" w14:textId="77777777" w:rsidR="008A76AA" w:rsidRPr="008A76AA" w:rsidRDefault="008A76AA" w:rsidP="008A76AA">
      <w:pPr>
        <w:pStyle w:val="BodyText"/>
        <w:rPr>
          <w:snapToGrid w:val="0"/>
        </w:rPr>
      </w:pPr>
    </w:p>
    <w:p w14:paraId="0CC626F7" w14:textId="77777777" w:rsidR="008A76AA" w:rsidRPr="008A76AA" w:rsidRDefault="008A76AA" w:rsidP="008A76AA">
      <w:pPr>
        <w:pStyle w:val="BodyText"/>
        <w:rPr>
          <w:color w:val="000000"/>
        </w:rPr>
      </w:pPr>
    </w:p>
    <w:p w14:paraId="28D18030" w14:textId="77777777" w:rsidR="008A76AA" w:rsidRPr="00673FD2" w:rsidRDefault="008A76AA" w:rsidP="008A76AA">
      <w:pPr>
        <w:pStyle w:val="BodyText"/>
        <w:rPr>
          <w:rFonts w:ascii="Times New Roman" w:hAnsi="Times New Roman" w:cs="Times New Roman"/>
          <w:color w:val="000000"/>
          <w:sz w:val="24"/>
          <w:szCs w:val="24"/>
        </w:rPr>
      </w:pPr>
      <w:r w:rsidRPr="00673FD2">
        <w:rPr>
          <w:rFonts w:ascii="Times New Roman" w:hAnsi="Times New Roman" w:cs="Times New Roman"/>
          <w:color w:val="000000"/>
          <w:sz w:val="24"/>
          <w:szCs w:val="24"/>
        </w:rPr>
        <w:t>The following books were referred during the analysis and execution phase of the project</w:t>
      </w:r>
    </w:p>
    <w:p w14:paraId="20CB8DD1" w14:textId="77777777" w:rsidR="008A76AA" w:rsidRPr="00673FD2" w:rsidRDefault="008A76AA" w:rsidP="008A76AA">
      <w:pPr>
        <w:pStyle w:val="BodyText"/>
        <w:rPr>
          <w:rFonts w:ascii="Times New Roman" w:hAnsi="Times New Roman" w:cs="Times New Roman"/>
          <w:sz w:val="24"/>
          <w:szCs w:val="24"/>
        </w:rPr>
      </w:pPr>
    </w:p>
    <w:p w14:paraId="3C0C400D" w14:textId="77777777" w:rsidR="008A76AA" w:rsidRPr="00673FD2" w:rsidRDefault="008A76AA" w:rsidP="008A76AA">
      <w:pPr>
        <w:pStyle w:val="BodyText"/>
        <w:rPr>
          <w:rFonts w:ascii="Times New Roman" w:hAnsi="Times New Roman" w:cs="Times New Roman"/>
          <w:sz w:val="24"/>
          <w:szCs w:val="24"/>
        </w:rPr>
      </w:pPr>
      <w:r w:rsidRPr="00673FD2">
        <w:rPr>
          <w:rFonts w:ascii="Times New Roman" w:hAnsi="Times New Roman" w:cs="Times New Roman"/>
          <w:sz w:val="24"/>
          <w:szCs w:val="24"/>
        </w:rPr>
        <w:t xml:space="preserve">Books Referred: </w:t>
      </w:r>
    </w:p>
    <w:p w14:paraId="3D02043F" w14:textId="77777777" w:rsidR="008A76AA" w:rsidRPr="00673FD2" w:rsidRDefault="008A76AA" w:rsidP="008A76AA">
      <w:pPr>
        <w:pStyle w:val="BodyText"/>
        <w:rPr>
          <w:rFonts w:ascii="Times New Roman" w:hAnsi="Times New Roman" w:cs="Times New Roman"/>
          <w:sz w:val="24"/>
          <w:szCs w:val="24"/>
        </w:rPr>
      </w:pPr>
    </w:p>
    <w:p w14:paraId="1169B058" w14:textId="122F5C7D" w:rsidR="008A76AA" w:rsidRPr="00673FD2" w:rsidRDefault="008A76AA" w:rsidP="00673FD2">
      <w:pPr>
        <w:pStyle w:val="BodyText"/>
        <w:numPr>
          <w:ilvl w:val="0"/>
          <w:numId w:val="42"/>
        </w:numPr>
        <w:rPr>
          <w:rFonts w:ascii="Times New Roman" w:hAnsi="Times New Roman" w:cs="Times New Roman"/>
          <w:sz w:val="24"/>
          <w:szCs w:val="24"/>
        </w:rPr>
      </w:pPr>
      <w:r w:rsidRPr="00673FD2">
        <w:rPr>
          <w:rFonts w:ascii="Times New Roman" w:hAnsi="Times New Roman" w:cs="Times New Roman"/>
          <w:sz w:val="24"/>
          <w:szCs w:val="24"/>
        </w:rPr>
        <w:t>BEGINNING PHP 5      ---DAVE MERCER</w:t>
      </w:r>
    </w:p>
    <w:p w14:paraId="1E9ED013" w14:textId="77777777" w:rsidR="008A76AA" w:rsidRPr="00673FD2" w:rsidRDefault="008A76AA" w:rsidP="008A76AA">
      <w:pPr>
        <w:pStyle w:val="BodyText"/>
        <w:rPr>
          <w:rFonts w:ascii="Times New Roman" w:hAnsi="Times New Roman" w:cs="Times New Roman"/>
          <w:sz w:val="24"/>
          <w:szCs w:val="24"/>
        </w:rPr>
      </w:pPr>
    </w:p>
    <w:p w14:paraId="4DA133E8" w14:textId="1B1DFCB6" w:rsidR="008A76AA" w:rsidRPr="00673FD2" w:rsidRDefault="008A76AA" w:rsidP="00673FD2">
      <w:pPr>
        <w:pStyle w:val="BodyText"/>
        <w:numPr>
          <w:ilvl w:val="0"/>
          <w:numId w:val="42"/>
        </w:numPr>
        <w:rPr>
          <w:rFonts w:ascii="Times New Roman" w:hAnsi="Times New Roman" w:cs="Times New Roman"/>
          <w:sz w:val="24"/>
          <w:szCs w:val="24"/>
        </w:rPr>
      </w:pPr>
      <w:r w:rsidRPr="00673FD2">
        <w:rPr>
          <w:rFonts w:ascii="Times New Roman" w:hAnsi="Times New Roman" w:cs="Times New Roman"/>
          <w:sz w:val="24"/>
          <w:szCs w:val="24"/>
        </w:rPr>
        <w:t xml:space="preserve">BLACK BOOK </w:t>
      </w:r>
      <w:r w:rsidR="00673FD2" w:rsidRPr="00673FD2">
        <w:rPr>
          <w:rFonts w:ascii="Times New Roman" w:hAnsi="Times New Roman" w:cs="Times New Roman"/>
          <w:sz w:val="24"/>
          <w:szCs w:val="24"/>
        </w:rPr>
        <w:t>HTML ---</w:t>
      </w:r>
      <w:r w:rsidRPr="00673FD2">
        <w:rPr>
          <w:rFonts w:ascii="Times New Roman" w:hAnsi="Times New Roman" w:cs="Times New Roman"/>
          <w:sz w:val="24"/>
          <w:szCs w:val="24"/>
        </w:rPr>
        <w:t>WILEY DREAMTECH</w:t>
      </w:r>
    </w:p>
    <w:p w14:paraId="3C511E4D" w14:textId="77777777" w:rsidR="008A76AA" w:rsidRPr="00673FD2" w:rsidRDefault="008A76AA" w:rsidP="008A76AA">
      <w:pPr>
        <w:pStyle w:val="BodyText"/>
        <w:rPr>
          <w:rFonts w:ascii="Times New Roman" w:hAnsi="Times New Roman" w:cs="Times New Roman"/>
          <w:sz w:val="24"/>
          <w:szCs w:val="24"/>
        </w:rPr>
      </w:pPr>
    </w:p>
    <w:p w14:paraId="0F0453B5" w14:textId="24907784" w:rsidR="008A76AA" w:rsidRPr="00673FD2" w:rsidRDefault="008A76AA" w:rsidP="00673FD2">
      <w:pPr>
        <w:pStyle w:val="BodyText"/>
        <w:numPr>
          <w:ilvl w:val="0"/>
          <w:numId w:val="42"/>
        </w:numPr>
        <w:rPr>
          <w:rFonts w:ascii="Times New Roman" w:hAnsi="Times New Roman" w:cs="Times New Roman"/>
          <w:sz w:val="24"/>
          <w:szCs w:val="24"/>
        </w:rPr>
      </w:pPr>
      <w:r w:rsidRPr="00673FD2">
        <w:rPr>
          <w:rFonts w:ascii="Times New Roman" w:hAnsi="Times New Roman" w:cs="Times New Roman"/>
          <w:sz w:val="24"/>
          <w:szCs w:val="24"/>
        </w:rPr>
        <w:t xml:space="preserve">PHP AND MYSQL WEB DEVELOPMENT   --- </w:t>
      </w:r>
      <w:r w:rsidR="00673FD2" w:rsidRPr="00673FD2">
        <w:rPr>
          <w:rFonts w:ascii="Times New Roman" w:hAnsi="Times New Roman" w:cs="Times New Roman"/>
          <w:sz w:val="24"/>
          <w:szCs w:val="24"/>
        </w:rPr>
        <w:t>LUKEWELLING, LAURA</w:t>
      </w:r>
    </w:p>
    <w:p w14:paraId="340BF12A" w14:textId="77777777" w:rsidR="008A76AA" w:rsidRPr="00673FD2" w:rsidRDefault="008A76AA" w:rsidP="008A76AA">
      <w:pPr>
        <w:pStyle w:val="BodyText"/>
        <w:rPr>
          <w:rFonts w:ascii="Times New Roman" w:hAnsi="Times New Roman" w:cs="Times New Roman"/>
          <w:color w:val="FF0000"/>
          <w:sz w:val="24"/>
          <w:szCs w:val="24"/>
        </w:rPr>
      </w:pPr>
    </w:p>
    <w:p w14:paraId="492FAAC1" w14:textId="6C908CE6" w:rsidR="008A76AA" w:rsidRPr="00673FD2" w:rsidRDefault="008A76AA" w:rsidP="00673FD2">
      <w:pPr>
        <w:pStyle w:val="BodyText"/>
        <w:numPr>
          <w:ilvl w:val="0"/>
          <w:numId w:val="42"/>
        </w:numPr>
        <w:rPr>
          <w:rFonts w:ascii="Times New Roman" w:hAnsi="Times New Roman" w:cs="Times New Roman"/>
          <w:sz w:val="24"/>
          <w:szCs w:val="24"/>
        </w:rPr>
      </w:pPr>
      <w:r w:rsidRPr="00673FD2">
        <w:rPr>
          <w:rFonts w:ascii="Times New Roman" w:hAnsi="Times New Roman" w:cs="Times New Roman"/>
          <w:sz w:val="24"/>
          <w:szCs w:val="24"/>
        </w:rPr>
        <w:t>MICROSOFT SQL SERVER-2000</w:t>
      </w:r>
      <w:r w:rsidRPr="00673FD2">
        <w:rPr>
          <w:rFonts w:ascii="Times New Roman" w:hAnsi="Times New Roman" w:cs="Times New Roman"/>
          <w:sz w:val="24"/>
          <w:szCs w:val="24"/>
        </w:rPr>
        <w:tab/>
        <w:t>---RANKIN, PAUL &amp; JENSEN</w:t>
      </w:r>
    </w:p>
    <w:p w14:paraId="44B6876E" w14:textId="77777777" w:rsidR="008A76AA" w:rsidRPr="00673FD2" w:rsidRDefault="008A76AA" w:rsidP="008A76AA">
      <w:pPr>
        <w:pStyle w:val="BodyText"/>
        <w:rPr>
          <w:rFonts w:ascii="Times New Roman" w:hAnsi="Times New Roman" w:cs="Times New Roman"/>
          <w:sz w:val="24"/>
          <w:szCs w:val="24"/>
        </w:rPr>
      </w:pPr>
    </w:p>
    <w:p w14:paraId="29764E38" w14:textId="007A4C45" w:rsidR="008A76AA" w:rsidRPr="00673FD2" w:rsidRDefault="008A76AA" w:rsidP="00673FD2">
      <w:pPr>
        <w:pStyle w:val="BodyText"/>
        <w:numPr>
          <w:ilvl w:val="0"/>
          <w:numId w:val="42"/>
        </w:numPr>
        <w:rPr>
          <w:rFonts w:ascii="Times New Roman" w:hAnsi="Times New Roman" w:cs="Times New Roman"/>
          <w:sz w:val="24"/>
          <w:szCs w:val="24"/>
        </w:rPr>
      </w:pPr>
      <w:r w:rsidRPr="00673FD2">
        <w:rPr>
          <w:rFonts w:ascii="Times New Roman" w:hAnsi="Times New Roman" w:cs="Times New Roman"/>
          <w:sz w:val="24"/>
          <w:szCs w:val="24"/>
        </w:rPr>
        <w:t>SQL SERVER-2000</w:t>
      </w:r>
      <w:r w:rsidRPr="00673FD2">
        <w:rPr>
          <w:rFonts w:ascii="Times New Roman" w:hAnsi="Times New Roman" w:cs="Times New Roman"/>
          <w:sz w:val="24"/>
          <w:szCs w:val="24"/>
        </w:rPr>
        <w:tab/>
        <w:t>---DUSAN PETKOVIC</w:t>
      </w:r>
    </w:p>
    <w:p w14:paraId="3AA38A38" w14:textId="77777777" w:rsidR="008A76AA" w:rsidRPr="00673FD2" w:rsidRDefault="008A76AA" w:rsidP="008A76AA">
      <w:pPr>
        <w:pStyle w:val="BodyText"/>
        <w:rPr>
          <w:rFonts w:ascii="Times New Roman" w:hAnsi="Times New Roman" w:cs="Times New Roman"/>
          <w:color w:val="FF0000"/>
          <w:sz w:val="24"/>
          <w:szCs w:val="24"/>
        </w:rPr>
      </w:pPr>
    </w:p>
    <w:p w14:paraId="2EFA51F3" w14:textId="2A8AF08B" w:rsidR="008A76AA" w:rsidRPr="00673FD2" w:rsidRDefault="008A76AA" w:rsidP="00673FD2">
      <w:pPr>
        <w:pStyle w:val="BodyText"/>
        <w:numPr>
          <w:ilvl w:val="0"/>
          <w:numId w:val="42"/>
        </w:numPr>
        <w:rPr>
          <w:rFonts w:ascii="Times New Roman" w:hAnsi="Times New Roman" w:cs="Times New Roman"/>
          <w:sz w:val="24"/>
          <w:szCs w:val="24"/>
        </w:rPr>
      </w:pPr>
      <w:r w:rsidRPr="00673FD2">
        <w:rPr>
          <w:rFonts w:ascii="Times New Roman" w:hAnsi="Times New Roman" w:cs="Times New Roman"/>
          <w:sz w:val="24"/>
          <w:szCs w:val="24"/>
        </w:rPr>
        <w:t xml:space="preserve">PHP IN A </w:t>
      </w:r>
      <w:r w:rsidR="00673FD2" w:rsidRPr="00673FD2">
        <w:rPr>
          <w:rFonts w:ascii="Times New Roman" w:hAnsi="Times New Roman" w:cs="Times New Roman"/>
          <w:sz w:val="24"/>
          <w:szCs w:val="24"/>
        </w:rPr>
        <w:t>NUTSHELL ---</w:t>
      </w:r>
      <w:r w:rsidRPr="00673FD2">
        <w:rPr>
          <w:rFonts w:ascii="Times New Roman" w:hAnsi="Times New Roman" w:cs="Times New Roman"/>
          <w:sz w:val="24"/>
          <w:szCs w:val="24"/>
        </w:rPr>
        <w:t xml:space="preserve"> PAUL HUDSON</w:t>
      </w:r>
    </w:p>
    <w:p w14:paraId="54269551" w14:textId="77777777" w:rsidR="008A76AA" w:rsidRPr="00673FD2" w:rsidRDefault="008A76AA" w:rsidP="008A76AA">
      <w:pPr>
        <w:pStyle w:val="BodyText"/>
        <w:rPr>
          <w:rFonts w:ascii="Times New Roman" w:hAnsi="Times New Roman" w:cs="Times New Roman"/>
          <w:sz w:val="24"/>
          <w:szCs w:val="24"/>
        </w:rPr>
      </w:pPr>
    </w:p>
    <w:p w14:paraId="6630F985" w14:textId="7FE143E5" w:rsidR="00FD2408" w:rsidRPr="008A76AA" w:rsidRDefault="00FD2408" w:rsidP="008A76AA">
      <w:pPr>
        <w:pStyle w:val="BodyText"/>
        <w:rPr>
          <w:sz w:val="24"/>
          <w:szCs w:val="24"/>
        </w:rPr>
      </w:pPr>
    </w:p>
    <w:p w14:paraId="7FF6AD8F" w14:textId="356D5371" w:rsidR="00FD2408" w:rsidRPr="008A76AA" w:rsidRDefault="00FD2408" w:rsidP="008A76AA">
      <w:pPr>
        <w:pStyle w:val="BodyText"/>
        <w:rPr>
          <w:sz w:val="24"/>
          <w:szCs w:val="24"/>
        </w:rPr>
      </w:pPr>
    </w:p>
    <w:p w14:paraId="3E26DFB5" w14:textId="7460EB6E" w:rsidR="00FD2408" w:rsidRPr="008A76AA" w:rsidRDefault="00FD2408" w:rsidP="008A76AA">
      <w:pPr>
        <w:pStyle w:val="BodyText"/>
        <w:rPr>
          <w:sz w:val="24"/>
          <w:szCs w:val="24"/>
        </w:rPr>
      </w:pPr>
    </w:p>
    <w:p w14:paraId="4534E282" w14:textId="18E25F55" w:rsidR="00FD2408" w:rsidRPr="008A76AA" w:rsidRDefault="00FD2408" w:rsidP="008A76AA">
      <w:pPr>
        <w:pStyle w:val="BodyText"/>
        <w:rPr>
          <w:sz w:val="24"/>
          <w:szCs w:val="24"/>
        </w:rPr>
      </w:pPr>
    </w:p>
    <w:p w14:paraId="3F700C02" w14:textId="4889712F" w:rsidR="00FD2408" w:rsidRPr="008A76AA" w:rsidRDefault="00FD2408" w:rsidP="008A76AA">
      <w:pPr>
        <w:pStyle w:val="BodyText"/>
        <w:rPr>
          <w:sz w:val="24"/>
          <w:szCs w:val="24"/>
        </w:rPr>
      </w:pPr>
    </w:p>
    <w:p w14:paraId="5BC7E45A" w14:textId="1E902717" w:rsidR="00FD2408" w:rsidRPr="008A76AA" w:rsidRDefault="00FD2408" w:rsidP="008A76AA">
      <w:pPr>
        <w:pStyle w:val="BodyText"/>
        <w:rPr>
          <w:sz w:val="24"/>
          <w:szCs w:val="24"/>
        </w:rPr>
      </w:pPr>
    </w:p>
    <w:p w14:paraId="1B386165" w14:textId="5CFD1078" w:rsidR="00FD2408" w:rsidRPr="008A76AA" w:rsidRDefault="00FD2408" w:rsidP="008A76AA">
      <w:pPr>
        <w:pStyle w:val="BodyText"/>
        <w:rPr>
          <w:sz w:val="24"/>
          <w:szCs w:val="24"/>
        </w:rPr>
      </w:pPr>
    </w:p>
    <w:p w14:paraId="736DAEF2" w14:textId="51DD7492" w:rsidR="00FD2408" w:rsidRPr="008A76AA" w:rsidRDefault="00FD2408" w:rsidP="008A76AA">
      <w:pPr>
        <w:pStyle w:val="BodyText"/>
        <w:rPr>
          <w:sz w:val="24"/>
          <w:szCs w:val="24"/>
        </w:rPr>
      </w:pPr>
    </w:p>
    <w:p w14:paraId="37CDEC37" w14:textId="71EBD863" w:rsidR="00FD2408" w:rsidRPr="008A76AA" w:rsidRDefault="00FD2408" w:rsidP="008A76AA">
      <w:pPr>
        <w:pStyle w:val="BodyText"/>
        <w:rPr>
          <w:sz w:val="24"/>
          <w:szCs w:val="24"/>
        </w:rPr>
      </w:pPr>
    </w:p>
    <w:p w14:paraId="7FD94912" w14:textId="4DD52229" w:rsidR="00FD2408" w:rsidRPr="008A76AA" w:rsidRDefault="00FD2408" w:rsidP="008A76AA">
      <w:pPr>
        <w:pStyle w:val="BodyText"/>
        <w:rPr>
          <w:sz w:val="24"/>
          <w:szCs w:val="24"/>
        </w:rPr>
      </w:pPr>
    </w:p>
    <w:p w14:paraId="048C6B05" w14:textId="19F2566A" w:rsidR="00FD2408" w:rsidRPr="008A76AA" w:rsidRDefault="00FD2408" w:rsidP="008A76AA">
      <w:pPr>
        <w:pStyle w:val="BodyText"/>
        <w:rPr>
          <w:sz w:val="24"/>
          <w:szCs w:val="24"/>
        </w:rPr>
      </w:pPr>
    </w:p>
    <w:p w14:paraId="0E331B83" w14:textId="59B32783" w:rsidR="00FD2408" w:rsidRPr="008A76AA" w:rsidRDefault="00FD2408" w:rsidP="008A76AA">
      <w:pPr>
        <w:pStyle w:val="BodyText"/>
        <w:rPr>
          <w:sz w:val="24"/>
          <w:szCs w:val="24"/>
        </w:rPr>
      </w:pPr>
    </w:p>
    <w:p w14:paraId="48FFABE6" w14:textId="77777777" w:rsidR="00FD2408" w:rsidRPr="008A76AA" w:rsidRDefault="00FD2408" w:rsidP="008A76AA">
      <w:pPr>
        <w:pStyle w:val="BodyText"/>
        <w:rPr>
          <w:sz w:val="24"/>
          <w:szCs w:val="24"/>
        </w:rPr>
      </w:pPr>
    </w:p>
    <w:sectPr w:rsidR="00FD2408" w:rsidRPr="008A76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Nunito">
    <w:altName w:val="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9pt;height:9pt" o:bullet="t">
        <v:imagedata r:id="rId1" o:title="BD14868_"/>
      </v:shape>
    </w:pict>
  </w:numPicBullet>
  <w:numPicBullet w:numPicBulletId="1">
    <w:pict>
      <v:shape id="_x0000_i1139" type="#_x0000_t75" style="width:11.5pt;height:11.5pt" o:bullet="t">
        <v:imagedata r:id="rId2" o:title="mso434A"/>
      </v:shape>
    </w:pict>
  </w:numPicBullet>
  <w:abstractNum w:abstractNumId="0" w15:restartNumberingAfterBreak="0">
    <w:nsid w:val="00003D57"/>
    <w:multiLevelType w:val="hybridMultilevel"/>
    <w:tmpl w:val="2AF6A8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0F">
      <w:start w:val="1"/>
      <w:numFmt w:val="decimal"/>
      <w:lvlText w:val="%3."/>
      <w:lvlJc w:val="left"/>
      <w:pPr>
        <w:ind w:left="643" w:hanging="36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5E7707"/>
    <w:multiLevelType w:val="hybridMultilevel"/>
    <w:tmpl w:val="0E6E16CE"/>
    <w:lvl w:ilvl="0" w:tplc="48A448CE">
      <w:start w:val="1"/>
      <w:numFmt w:val="bullet"/>
      <w:lvlText w:val=""/>
      <w:lvlJc w:val="left"/>
      <w:pPr>
        <w:tabs>
          <w:tab w:val="num" w:pos="1620"/>
        </w:tabs>
        <w:ind w:left="1620" w:hanging="360"/>
      </w:pPr>
      <w:rPr>
        <w:rFonts w:ascii="Wingdings" w:hAnsi="Wingdings" w:hint="default"/>
        <w:color w:val="auto"/>
      </w:rPr>
    </w:lvl>
    <w:lvl w:ilvl="1" w:tplc="92A8E536">
      <w:start w:val="1"/>
      <w:numFmt w:val="bullet"/>
      <w:lvlText w:val=""/>
      <w:lvlPicBulletId w:val="0"/>
      <w:lvlJc w:val="left"/>
      <w:pPr>
        <w:tabs>
          <w:tab w:val="num" w:pos="1620"/>
        </w:tabs>
        <w:ind w:left="1620" w:hanging="360"/>
      </w:pPr>
      <w:rPr>
        <w:rFonts w:ascii="Symbol" w:hAnsi="Symbol" w:hint="default"/>
        <w:color w:val="auto"/>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2" w15:restartNumberingAfterBreak="0">
    <w:nsid w:val="027458DD"/>
    <w:multiLevelType w:val="hybridMultilevel"/>
    <w:tmpl w:val="B19E6A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E576D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386E3B"/>
    <w:multiLevelType w:val="hybridMultilevel"/>
    <w:tmpl w:val="54D602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46689D"/>
    <w:multiLevelType w:val="hybridMultilevel"/>
    <w:tmpl w:val="31784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BF4124"/>
    <w:multiLevelType w:val="hybridMultilevel"/>
    <w:tmpl w:val="8F7873F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D02CE9"/>
    <w:multiLevelType w:val="hybridMultilevel"/>
    <w:tmpl w:val="806E7A38"/>
    <w:lvl w:ilvl="0" w:tplc="8D2EB8E6">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5C00DDD"/>
    <w:multiLevelType w:val="hybridMultilevel"/>
    <w:tmpl w:val="1E2CF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2B20F0"/>
    <w:multiLevelType w:val="multilevel"/>
    <w:tmpl w:val="EFA05A80"/>
    <w:lvl w:ilvl="0">
      <w:start w:val="1"/>
      <w:numFmt w:val="decimal"/>
      <w:lvlText w:val="%1."/>
      <w:lvlJc w:val="left"/>
      <w:pPr>
        <w:ind w:left="72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CBA546F"/>
    <w:multiLevelType w:val="hybridMultilevel"/>
    <w:tmpl w:val="E3DAA6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5920B2"/>
    <w:multiLevelType w:val="hybridMultilevel"/>
    <w:tmpl w:val="DDACB2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0F">
      <w:start w:val="1"/>
      <w:numFmt w:val="decimal"/>
      <w:lvlText w:val="%3."/>
      <w:lvlJc w:val="left"/>
      <w:pPr>
        <w:ind w:left="1210" w:hanging="36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AA75C4"/>
    <w:multiLevelType w:val="multilevel"/>
    <w:tmpl w:val="F8EAE95E"/>
    <w:lvl w:ilvl="0">
      <w:start w:val="1"/>
      <w:numFmt w:val="decimal"/>
      <w:lvlText w:val="%1)"/>
      <w:lvlJc w:val="left"/>
      <w:pPr>
        <w:ind w:left="643" w:hanging="360"/>
      </w:pPr>
      <w:rPr>
        <w:rFonts w:hint="default"/>
      </w:rPr>
    </w:lvl>
    <w:lvl w:ilvl="1">
      <w:start w:val="1"/>
      <w:numFmt w:val="decimal"/>
      <w:isLgl/>
      <w:lvlText w:val="%1.%2"/>
      <w:lvlJc w:val="left"/>
      <w:pPr>
        <w:ind w:left="1003" w:hanging="720"/>
      </w:pPr>
      <w:rPr>
        <w:rFonts w:ascii="Times New Roman" w:hAnsi="Times New Roman" w:cs="Times New Roman" w:hint="default"/>
        <w:u w:val="none"/>
      </w:rPr>
    </w:lvl>
    <w:lvl w:ilvl="2">
      <w:start w:val="1"/>
      <w:numFmt w:val="decimal"/>
      <w:isLgl/>
      <w:lvlText w:val="%1.%2.%3"/>
      <w:lvlJc w:val="left"/>
      <w:pPr>
        <w:ind w:left="1003" w:hanging="720"/>
      </w:pPr>
      <w:rPr>
        <w:rFonts w:ascii="Times New Roman" w:hAnsi="Times New Roman" w:cs="Times New Roman" w:hint="default"/>
        <w:u w:val="none"/>
      </w:rPr>
    </w:lvl>
    <w:lvl w:ilvl="3">
      <w:start w:val="1"/>
      <w:numFmt w:val="decimal"/>
      <w:isLgl/>
      <w:lvlText w:val="%1.%2.%3.%4"/>
      <w:lvlJc w:val="left"/>
      <w:pPr>
        <w:ind w:left="1363" w:hanging="1080"/>
      </w:pPr>
      <w:rPr>
        <w:rFonts w:ascii="Times New Roman" w:hAnsi="Times New Roman" w:cs="Times New Roman" w:hint="default"/>
        <w:u w:val="none"/>
      </w:rPr>
    </w:lvl>
    <w:lvl w:ilvl="4">
      <w:start w:val="1"/>
      <w:numFmt w:val="decimal"/>
      <w:isLgl/>
      <w:lvlText w:val="%1.%2.%3.%4.%5"/>
      <w:lvlJc w:val="left"/>
      <w:pPr>
        <w:ind w:left="1363" w:hanging="1080"/>
      </w:pPr>
      <w:rPr>
        <w:rFonts w:ascii="Times New Roman" w:hAnsi="Times New Roman" w:cs="Times New Roman" w:hint="default"/>
        <w:u w:val="none"/>
      </w:rPr>
    </w:lvl>
    <w:lvl w:ilvl="5">
      <w:start w:val="1"/>
      <w:numFmt w:val="decimal"/>
      <w:isLgl/>
      <w:lvlText w:val="%1.%2.%3.%4.%5.%6"/>
      <w:lvlJc w:val="left"/>
      <w:pPr>
        <w:ind w:left="1723" w:hanging="1440"/>
      </w:pPr>
      <w:rPr>
        <w:rFonts w:ascii="Times New Roman" w:hAnsi="Times New Roman" w:cs="Times New Roman" w:hint="default"/>
        <w:u w:val="none"/>
      </w:rPr>
    </w:lvl>
    <w:lvl w:ilvl="6">
      <w:start w:val="1"/>
      <w:numFmt w:val="decimal"/>
      <w:isLgl/>
      <w:lvlText w:val="%1.%2.%3.%4.%5.%6.%7"/>
      <w:lvlJc w:val="left"/>
      <w:pPr>
        <w:ind w:left="2083" w:hanging="1800"/>
      </w:pPr>
      <w:rPr>
        <w:rFonts w:ascii="Times New Roman" w:hAnsi="Times New Roman" w:cs="Times New Roman" w:hint="default"/>
        <w:u w:val="none"/>
      </w:rPr>
    </w:lvl>
    <w:lvl w:ilvl="7">
      <w:start w:val="1"/>
      <w:numFmt w:val="decimal"/>
      <w:isLgl/>
      <w:lvlText w:val="%1.%2.%3.%4.%5.%6.%7.%8"/>
      <w:lvlJc w:val="left"/>
      <w:pPr>
        <w:ind w:left="2083" w:hanging="1800"/>
      </w:pPr>
      <w:rPr>
        <w:rFonts w:ascii="Times New Roman" w:hAnsi="Times New Roman" w:cs="Times New Roman" w:hint="default"/>
        <w:u w:val="none"/>
      </w:rPr>
    </w:lvl>
    <w:lvl w:ilvl="8">
      <w:start w:val="1"/>
      <w:numFmt w:val="decimal"/>
      <w:isLgl/>
      <w:lvlText w:val="%1.%2.%3.%4.%5.%6.%7.%8.%9"/>
      <w:lvlJc w:val="left"/>
      <w:pPr>
        <w:ind w:left="2443" w:hanging="2160"/>
      </w:pPr>
      <w:rPr>
        <w:rFonts w:ascii="Times New Roman" w:hAnsi="Times New Roman" w:cs="Times New Roman" w:hint="default"/>
        <w:u w:val="none"/>
      </w:rPr>
    </w:lvl>
  </w:abstractNum>
  <w:abstractNum w:abstractNumId="13" w15:restartNumberingAfterBreak="0">
    <w:nsid w:val="293D3C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D2F2DE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2E32653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38660D5"/>
    <w:multiLevelType w:val="hybridMultilevel"/>
    <w:tmpl w:val="0852B4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4C771CD"/>
    <w:multiLevelType w:val="multilevel"/>
    <w:tmpl w:val="3166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7B251C"/>
    <w:multiLevelType w:val="hybridMultilevel"/>
    <w:tmpl w:val="CC72B4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35A2930"/>
    <w:multiLevelType w:val="hybridMultilevel"/>
    <w:tmpl w:val="95BE11B6"/>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9E57A2"/>
    <w:multiLevelType w:val="hybridMultilevel"/>
    <w:tmpl w:val="68481F7A"/>
    <w:lvl w:ilvl="0" w:tplc="4009000F">
      <w:start w:val="1"/>
      <w:numFmt w:val="decimal"/>
      <w:lvlText w:val="%1."/>
      <w:lvlJc w:val="left"/>
      <w:pPr>
        <w:ind w:left="720" w:hanging="360"/>
      </w:pPr>
    </w:lvl>
    <w:lvl w:ilvl="1" w:tplc="40090019">
      <w:start w:val="1"/>
      <w:numFmt w:val="lowerLetter"/>
      <w:lvlText w:val="%2."/>
      <w:lvlJc w:val="left"/>
      <w:pPr>
        <w:ind w:left="643"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5034930"/>
    <w:multiLevelType w:val="hybridMultilevel"/>
    <w:tmpl w:val="38C672E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760693A"/>
    <w:multiLevelType w:val="hybridMultilevel"/>
    <w:tmpl w:val="510CB1D0"/>
    <w:lvl w:ilvl="0" w:tplc="0409000B">
      <w:start w:val="1"/>
      <w:numFmt w:val="bullet"/>
      <w:lvlText w:val=""/>
      <w:lvlJc w:val="left"/>
      <w:pPr>
        <w:tabs>
          <w:tab w:val="num" w:pos="1446"/>
        </w:tabs>
        <w:ind w:left="1446" w:hanging="360"/>
      </w:pPr>
      <w:rPr>
        <w:rFonts w:ascii="Wingdings" w:hAnsi="Wingdings" w:hint="default"/>
      </w:rPr>
    </w:lvl>
    <w:lvl w:ilvl="1" w:tplc="04090003" w:tentative="1">
      <w:start w:val="1"/>
      <w:numFmt w:val="bullet"/>
      <w:lvlText w:val="o"/>
      <w:lvlJc w:val="left"/>
      <w:pPr>
        <w:tabs>
          <w:tab w:val="num" w:pos="2166"/>
        </w:tabs>
        <w:ind w:left="2166" w:hanging="360"/>
      </w:pPr>
      <w:rPr>
        <w:rFonts w:ascii="Courier New" w:hAnsi="Courier New" w:cs="Courier New" w:hint="default"/>
      </w:rPr>
    </w:lvl>
    <w:lvl w:ilvl="2" w:tplc="04090005" w:tentative="1">
      <w:start w:val="1"/>
      <w:numFmt w:val="bullet"/>
      <w:lvlText w:val=""/>
      <w:lvlJc w:val="left"/>
      <w:pPr>
        <w:tabs>
          <w:tab w:val="num" w:pos="2886"/>
        </w:tabs>
        <w:ind w:left="2886" w:hanging="360"/>
      </w:pPr>
      <w:rPr>
        <w:rFonts w:ascii="Wingdings" w:hAnsi="Wingdings" w:hint="default"/>
      </w:rPr>
    </w:lvl>
    <w:lvl w:ilvl="3" w:tplc="04090001" w:tentative="1">
      <w:start w:val="1"/>
      <w:numFmt w:val="bullet"/>
      <w:lvlText w:val=""/>
      <w:lvlJc w:val="left"/>
      <w:pPr>
        <w:tabs>
          <w:tab w:val="num" w:pos="3606"/>
        </w:tabs>
        <w:ind w:left="3606" w:hanging="360"/>
      </w:pPr>
      <w:rPr>
        <w:rFonts w:ascii="Symbol" w:hAnsi="Symbol" w:hint="default"/>
      </w:rPr>
    </w:lvl>
    <w:lvl w:ilvl="4" w:tplc="04090003" w:tentative="1">
      <w:start w:val="1"/>
      <w:numFmt w:val="bullet"/>
      <w:lvlText w:val="o"/>
      <w:lvlJc w:val="left"/>
      <w:pPr>
        <w:tabs>
          <w:tab w:val="num" w:pos="4326"/>
        </w:tabs>
        <w:ind w:left="4326" w:hanging="360"/>
      </w:pPr>
      <w:rPr>
        <w:rFonts w:ascii="Courier New" w:hAnsi="Courier New" w:cs="Courier New" w:hint="default"/>
      </w:rPr>
    </w:lvl>
    <w:lvl w:ilvl="5" w:tplc="04090005" w:tentative="1">
      <w:start w:val="1"/>
      <w:numFmt w:val="bullet"/>
      <w:lvlText w:val=""/>
      <w:lvlJc w:val="left"/>
      <w:pPr>
        <w:tabs>
          <w:tab w:val="num" w:pos="5046"/>
        </w:tabs>
        <w:ind w:left="5046" w:hanging="360"/>
      </w:pPr>
      <w:rPr>
        <w:rFonts w:ascii="Wingdings" w:hAnsi="Wingdings" w:hint="default"/>
      </w:rPr>
    </w:lvl>
    <w:lvl w:ilvl="6" w:tplc="04090001" w:tentative="1">
      <w:start w:val="1"/>
      <w:numFmt w:val="bullet"/>
      <w:lvlText w:val=""/>
      <w:lvlJc w:val="left"/>
      <w:pPr>
        <w:tabs>
          <w:tab w:val="num" w:pos="5766"/>
        </w:tabs>
        <w:ind w:left="5766" w:hanging="360"/>
      </w:pPr>
      <w:rPr>
        <w:rFonts w:ascii="Symbol" w:hAnsi="Symbol" w:hint="default"/>
      </w:rPr>
    </w:lvl>
    <w:lvl w:ilvl="7" w:tplc="04090003" w:tentative="1">
      <w:start w:val="1"/>
      <w:numFmt w:val="bullet"/>
      <w:lvlText w:val="o"/>
      <w:lvlJc w:val="left"/>
      <w:pPr>
        <w:tabs>
          <w:tab w:val="num" w:pos="6486"/>
        </w:tabs>
        <w:ind w:left="6486" w:hanging="360"/>
      </w:pPr>
      <w:rPr>
        <w:rFonts w:ascii="Courier New" w:hAnsi="Courier New" w:cs="Courier New" w:hint="default"/>
      </w:rPr>
    </w:lvl>
    <w:lvl w:ilvl="8" w:tplc="04090005" w:tentative="1">
      <w:start w:val="1"/>
      <w:numFmt w:val="bullet"/>
      <w:lvlText w:val=""/>
      <w:lvlJc w:val="left"/>
      <w:pPr>
        <w:tabs>
          <w:tab w:val="num" w:pos="7206"/>
        </w:tabs>
        <w:ind w:left="7206" w:hanging="360"/>
      </w:pPr>
      <w:rPr>
        <w:rFonts w:ascii="Wingdings" w:hAnsi="Wingdings" w:hint="default"/>
      </w:rPr>
    </w:lvl>
  </w:abstractNum>
  <w:abstractNum w:abstractNumId="23" w15:restartNumberingAfterBreak="0">
    <w:nsid w:val="47DF735D"/>
    <w:multiLevelType w:val="hybridMultilevel"/>
    <w:tmpl w:val="0D20F434"/>
    <w:lvl w:ilvl="0" w:tplc="4009000F">
      <w:start w:val="1"/>
      <w:numFmt w:val="decimal"/>
      <w:lvlText w:val="%1."/>
      <w:lvlJc w:val="left"/>
      <w:pPr>
        <w:ind w:left="720" w:hanging="360"/>
      </w:pPr>
    </w:lvl>
    <w:lvl w:ilvl="1" w:tplc="4009000F">
      <w:start w:val="1"/>
      <w:numFmt w:val="decimal"/>
      <w:lvlText w:val="%2."/>
      <w:lvlJc w:val="left"/>
      <w:pPr>
        <w:ind w:left="643"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A991C61"/>
    <w:multiLevelType w:val="hybridMultilevel"/>
    <w:tmpl w:val="CCEE650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0F">
      <w:start w:val="1"/>
      <w:numFmt w:val="decimal"/>
      <w:lvlText w:val="%3."/>
      <w:lvlJc w:val="left"/>
      <w:pPr>
        <w:ind w:left="643" w:hanging="36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D6863E6"/>
    <w:multiLevelType w:val="multilevel"/>
    <w:tmpl w:val="3166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D933D6"/>
    <w:multiLevelType w:val="hybridMultilevel"/>
    <w:tmpl w:val="A7D62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9911B9"/>
    <w:multiLevelType w:val="multilevel"/>
    <w:tmpl w:val="212E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6E098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5AAA6FCB"/>
    <w:multiLevelType w:val="multilevel"/>
    <w:tmpl w:val="03B0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7B762E"/>
    <w:multiLevelType w:val="hybridMultilevel"/>
    <w:tmpl w:val="0408F3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2B51695"/>
    <w:multiLevelType w:val="multilevel"/>
    <w:tmpl w:val="F4BA3F5A"/>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ascii="Times New Roman" w:hAnsi="Times New Roman" w:cs="Times New Roman" w:hint="default"/>
        <w:u w:val="none"/>
      </w:rPr>
    </w:lvl>
    <w:lvl w:ilvl="2">
      <w:start w:val="1"/>
      <w:numFmt w:val="decimal"/>
      <w:isLgl/>
      <w:lvlText w:val="%1.%2.%3"/>
      <w:lvlJc w:val="left"/>
      <w:pPr>
        <w:ind w:left="1080" w:hanging="720"/>
      </w:pPr>
      <w:rPr>
        <w:rFonts w:ascii="Times New Roman" w:hAnsi="Times New Roman" w:cs="Times New Roman" w:hint="default"/>
        <w:u w:val="none"/>
      </w:rPr>
    </w:lvl>
    <w:lvl w:ilvl="3">
      <w:start w:val="1"/>
      <w:numFmt w:val="decimal"/>
      <w:isLgl/>
      <w:lvlText w:val="%1.%2.%3.%4"/>
      <w:lvlJc w:val="left"/>
      <w:pPr>
        <w:ind w:left="1440" w:hanging="1080"/>
      </w:pPr>
      <w:rPr>
        <w:rFonts w:ascii="Times New Roman" w:hAnsi="Times New Roman" w:cs="Times New Roman" w:hint="default"/>
        <w:u w:val="none"/>
      </w:rPr>
    </w:lvl>
    <w:lvl w:ilvl="4">
      <w:start w:val="1"/>
      <w:numFmt w:val="decimal"/>
      <w:isLgl/>
      <w:lvlText w:val="%1.%2.%3.%4.%5"/>
      <w:lvlJc w:val="left"/>
      <w:pPr>
        <w:ind w:left="1440" w:hanging="1080"/>
      </w:pPr>
      <w:rPr>
        <w:rFonts w:ascii="Times New Roman" w:hAnsi="Times New Roman" w:cs="Times New Roman" w:hint="default"/>
        <w:u w:val="none"/>
      </w:rPr>
    </w:lvl>
    <w:lvl w:ilvl="5">
      <w:start w:val="1"/>
      <w:numFmt w:val="decimal"/>
      <w:isLgl/>
      <w:lvlText w:val="%1.%2.%3.%4.%5.%6"/>
      <w:lvlJc w:val="left"/>
      <w:pPr>
        <w:ind w:left="1800" w:hanging="1440"/>
      </w:pPr>
      <w:rPr>
        <w:rFonts w:ascii="Times New Roman" w:hAnsi="Times New Roman" w:cs="Times New Roman" w:hint="default"/>
        <w:u w:val="none"/>
      </w:rPr>
    </w:lvl>
    <w:lvl w:ilvl="6">
      <w:start w:val="1"/>
      <w:numFmt w:val="decimal"/>
      <w:isLgl/>
      <w:lvlText w:val="%1.%2.%3.%4.%5.%6.%7"/>
      <w:lvlJc w:val="left"/>
      <w:pPr>
        <w:ind w:left="2160" w:hanging="1800"/>
      </w:pPr>
      <w:rPr>
        <w:rFonts w:ascii="Times New Roman" w:hAnsi="Times New Roman" w:cs="Times New Roman" w:hint="default"/>
        <w:u w:val="none"/>
      </w:rPr>
    </w:lvl>
    <w:lvl w:ilvl="7">
      <w:start w:val="1"/>
      <w:numFmt w:val="decimal"/>
      <w:isLgl/>
      <w:lvlText w:val="%1.%2.%3.%4.%5.%6.%7.%8"/>
      <w:lvlJc w:val="left"/>
      <w:pPr>
        <w:ind w:left="2160" w:hanging="1800"/>
      </w:pPr>
      <w:rPr>
        <w:rFonts w:ascii="Times New Roman" w:hAnsi="Times New Roman" w:cs="Times New Roman" w:hint="default"/>
        <w:u w:val="none"/>
      </w:rPr>
    </w:lvl>
    <w:lvl w:ilvl="8">
      <w:start w:val="1"/>
      <w:numFmt w:val="decimal"/>
      <w:isLgl/>
      <w:lvlText w:val="%1.%2.%3.%4.%5.%6.%7.%8.%9"/>
      <w:lvlJc w:val="left"/>
      <w:pPr>
        <w:ind w:left="2520" w:hanging="2160"/>
      </w:pPr>
      <w:rPr>
        <w:rFonts w:ascii="Times New Roman" w:hAnsi="Times New Roman" w:cs="Times New Roman" w:hint="default"/>
        <w:u w:val="none"/>
      </w:rPr>
    </w:lvl>
  </w:abstractNum>
  <w:abstractNum w:abstractNumId="32" w15:restartNumberingAfterBreak="0">
    <w:nsid w:val="65A07B31"/>
    <w:multiLevelType w:val="hybridMultilevel"/>
    <w:tmpl w:val="92380E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781006C"/>
    <w:multiLevelType w:val="multilevel"/>
    <w:tmpl w:val="7E449A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147CBC"/>
    <w:multiLevelType w:val="hybridMultilevel"/>
    <w:tmpl w:val="2C2A93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31948FE"/>
    <w:multiLevelType w:val="hybridMultilevel"/>
    <w:tmpl w:val="074648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5174D1D"/>
    <w:multiLevelType w:val="hybridMultilevel"/>
    <w:tmpl w:val="504868F4"/>
    <w:lvl w:ilvl="0" w:tplc="40090007">
      <w:start w:val="1"/>
      <w:numFmt w:val="bullet"/>
      <w:lvlText w:val=""/>
      <w:lvlPicBulletId w:val="1"/>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59352D4"/>
    <w:multiLevelType w:val="hybridMultilevel"/>
    <w:tmpl w:val="B008C024"/>
    <w:lvl w:ilvl="0" w:tplc="48A448CE">
      <w:start w:val="1"/>
      <w:numFmt w:val="bullet"/>
      <w:lvlText w:val=""/>
      <w:lvlJc w:val="left"/>
      <w:pPr>
        <w:tabs>
          <w:tab w:val="num" w:pos="1440"/>
        </w:tabs>
        <w:ind w:left="1440" w:hanging="360"/>
      </w:pPr>
      <w:rPr>
        <w:rFonts w:ascii="Wingdings" w:hAnsi="Wingdings" w:hint="default"/>
        <w:color w:val="auto"/>
      </w:rPr>
    </w:lvl>
    <w:lvl w:ilvl="1" w:tplc="92A8E536">
      <w:start w:val="1"/>
      <w:numFmt w:val="bullet"/>
      <w:lvlText w:val=""/>
      <w:lvlPicBulletId w:val="0"/>
      <w:lvlJc w:val="left"/>
      <w:pPr>
        <w:tabs>
          <w:tab w:val="num" w:pos="1620"/>
        </w:tabs>
        <w:ind w:left="1620" w:hanging="360"/>
      </w:pPr>
      <w:rPr>
        <w:rFonts w:ascii="Symbol" w:hAnsi="Symbol" w:hint="default"/>
        <w:color w:val="auto"/>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38" w15:restartNumberingAfterBreak="0">
    <w:nsid w:val="7A6424BF"/>
    <w:multiLevelType w:val="multilevel"/>
    <w:tmpl w:val="3166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FA089D"/>
    <w:multiLevelType w:val="hybridMultilevel"/>
    <w:tmpl w:val="2C643F9E"/>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0" w15:restartNumberingAfterBreak="0">
    <w:nsid w:val="7F245401"/>
    <w:multiLevelType w:val="multilevel"/>
    <w:tmpl w:val="3166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855837"/>
    <w:multiLevelType w:val="hybridMultilevel"/>
    <w:tmpl w:val="B4D831B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num w:numId="1" w16cid:durableId="1152135571">
    <w:abstractNumId w:val="15"/>
  </w:num>
  <w:num w:numId="2" w16cid:durableId="555118578">
    <w:abstractNumId w:val="13"/>
  </w:num>
  <w:num w:numId="3" w16cid:durableId="2016416592">
    <w:abstractNumId w:val="28"/>
  </w:num>
  <w:num w:numId="4" w16cid:durableId="170947243">
    <w:abstractNumId w:val="3"/>
  </w:num>
  <w:num w:numId="5" w16cid:durableId="1413893756">
    <w:abstractNumId w:val="14"/>
  </w:num>
  <w:num w:numId="6" w16cid:durableId="1272126112">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19377933">
    <w:abstractNumId w:val="41"/>
  </w:num>
  <w:num w:numId="8" w16cid:durableId="669601755">
    <w:abstractNumId w:val="6"/>
  </w:num>
  <w:num w:numId="9" w16cid:durableId="1373193471">
    <w:abstractNumId w:val="27"/>
  </w:num>
  <w:num w:numId="10" w16cid:durableId="181379348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7938534">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1789134">
    <w:abstractNumId w:val="5"/>
  </w:num>
  <w:num w:numId="13" w16cid:durableId="383060969">
    <w:abstractNumId w:val="8"/>
  </w:num>
  <w:num w:numId="14" w16cid:durableId="1592817157">
    <w:abstractNumId w:val="32"/>
  </w:num>
  <w:num w:numId="15" w16cid:durableId="1379932646">
    <w:abstractNumId w:val="24"/>
  </w:num>
  <w:num w:numId="16" w16cid:durableId="2138453885">
    <w:abstractNumId w:val="0"/>
  </w:num>
  <w:num w:numId="17" w16cid:durableId="796609696">
    <w:abstractNumId w:val="30"/>
  </w:num>
  <w:num w:numId="18" w16cid:durableId="460422170">
    <w:abstractNumId w:val="20"/>
  </w:num>
  <w:num w:numId="19" w16cid:durableId="1151868971">
    <w:abstractNumId w:val="23"/>
  </w:num>
  <w:num w:numId="20" w16cid:durableId="1930894561">
    <w:abstractNumId w:val="18"/>
  </w:num>
  <w:num w:numId="21" w16cid:durableId="310718885">
    <w:abstractNumId w:val="37"/>
  </w:num>
  <w:num w:numId="22" w16cid:durableId="504785424">
    <w:abstractNumId w:val="1"/>
  </w:num>
  <w:num w:numId="23" w16cid:durableId="964584965">
    <w:abstractNumId w:val="7"/>
  </w:num>
  <w:num w:numId="24" w16cid:durableId="1852572207">
    <w:abstractNumId w:val="4"/>
  </w:num>
  <w:num w:numId="25" w16cid:durableId="753742438">
    <w:abstractNumId w:val="31"/>
  </w:num>
  <w:num w:numId="26" w16cid:durableId="90443639">
    <w:abstractNumId w:val="10"/>
  </w:num>
  <w:num w:numId="27" w16cid:durableId="1310480457">
    <w:abstractNumId w:val="16"/>
  </w:num>
  <w:num w:numId="28" w16cid:durableId="35275180">
    <w:abstractNumId w:val="21"/>
  </w:num>
  <w:num w:numId="29" w16cid:durableId="345448982">
    <w:abstractNumId w:val="26"/>
  </w:num>
  <w:num w:numId="30" w16cid:durableId="1937471497">
    <w:abstractNumId w:val="19"/>
  </w:num>
  <w:num w:numId="31" w16cid:durableId="1750956284">
    <w:abstractNumId w:val="29"/>
  </w:num>
  <w:num w:numId="32" w16cid:durableId="2004159795">
    <w:abstractNumId w:val="38"/>
  </w:num>
  <w:num w:numId="33" w16cid:durableId="1333025399">
    <w:abstractNumId w:val="25"/>
  </w:num>
  <w:num w:numId="34" w16cid:durableId="1152481254">
    <w:abstractNumId w:val="12"/>
  </w:num>
  <w:num w:numId="35" w16cid:durableId="1177185420">
    <w:abstractNumId w:val="2"/>
  </w:num>
  <w:num w:numId="36" w16cid:durableId="893271870">
    <w:abstractNumId w:val="35"/>
  </w:num>
  <w:num w:numId="37" w16cid:durableId="638340077">
    <w:abstractNumId w:val="9"/>
  </w:num>
  <w:num w:numId="38" w16cid:durableId="1927379759">
    <w:abstractNumId w:val="40"/>
  </w:num>
  <w:num w:numId="39" w16cid:durableId="923491164">
    <w:abstractNumId w:val="17"/>
  </w:num>
  <w:num w:numId="40" w16cid:durableId="1582715510">
    <w:abstractNumId w:val="33"/>
  </w:num>
  <w:num w:numId="41" w16cid:durableId="497697239">
    <w:abstractNumId w:val="11"/>
  </w:num>
  <w:num w:numId="42" w16cid:durableId="189650362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6D6"/>
    <w:rsid w:val="0004249B"/>
    <w:rsid w:val="000E157C"/>
    <w:rsid w:val="00111352"/>
    <w:rsid w:val="001250A7"/>
    <w:rsid w:val="0038748B"/>
    <w:rsid w:val="00536471"/>
    <w:rsid w:val="005F24B5"/>
    <w:rsid w:val="00653882"/>
    <w:rsid w:val="00673FD2"/>
    <w:rsid w:val="006D519B"/>
    <w:rsid w:val="00797EF0"/>
    <w:rsid w:val="008A76AA"/>
    <w:rsid w:val="008F214B"/>
    <w:rsid w:val="00957A1F"/>
    <w:rsid w:val="00A84D7E"/>
    <w:rsid w:val="00BE14E6"/>
    <w:rsid w:val="00C736D6"/>
    <w:rsid w:val="00E35079"/>
    <w:rsid w:val="00EE2754"/>
    <w:rsid w:val="00F762FF"/>
    <w:rsid w:val="00F84139"/>
    <w:rsid w:val="00FD2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45B07"/>
  <w15:chartTrackingRefBased/>
  <w15:docId w15:val="{03F7EE35-3967-484E-90F2-60350412B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2FF"/>
  </w:style>
  <w:style w:type="paragraph" w:styleId="Heading1">
    <w:name w:val="heading 1"/>
    <w:basedOn w:val="Normal"/>
    <w:next w:val="Normal"/>
    <w:link w:val="Heading1Char"/>
    <w:qFormat/>
    <w:rsid w:val="00C736D6"/>
    <w:pPr>
      <w:keepNext/>
      <w:spacing w:after="0" w:line="240" w:lineRule="auto"/>
      <w:jc w:val="center"/>
      <w:outlineLvl w:val="0"/>
    </w:pPr>
    <w:rPr>
      <w:rFonts w:ascii="Arial" w:eastAsia="Times New Roman" w:hAnsi="Arial" w:cs="Times New Roman"/>
      <w:sz w:val="40"/>
      <w:szCs w:val="26"/>
      <w:lang w:val="en-US"/>
    </w:rPr>
  </w:style>
  <w:style w:type="paragraph" w:styleId="Heading2">
    <w:name w:val="heading 2"/>
    <w:basedOn w:val="Normal"/>
    <w:next w:val="Normal"/>
    <w:link w:val="Heading2Char"/>
    <w:qFormat/>
    <w:rsid w:val="00C736D6"/>
    <w:pPr>
      <w:keepNext/>
      <w:spacing w:before="240" w:after="60" w:line="240" w:lineRule="auto"/>
      <w:outlineLvl w:val="1"/>
    </w:pPr>
    <w:rPr>
      <w:rFonts w:ascii="Arial" w:eastAsia="Times New Roman" w:hAnsi="Arial" w:cs="Arial"/>
      <w:b/>
      <w:bCs/>
      <w:i/>
      <w:iCs/>
      <w:sz w:val="28"/>
      <w:szCs w:val="28"/>
      <w:lang w:val="en-US"/>
    </w:rPr>
  </w:style>
  <w:style w:type="paragraph" w:styleId="Heading3">
    <w:name w:val="heading 3"/>
    <w:basedOn w:val="Normal"/>
    <w:next w:val="Normal"/>
    <w:link w:val="Heading3Char"/>
    <w:qFormat/>
    <w:rsid w:val="00FD2408"/>
    <w:pPr>
      <w:keepNext/>
      <w:spacing w:before="240" w:after="60" w:line="240" w:lineRule="auto"/>
      <w:outlineLvl w:val="2"/>
    </w:pPr>
    <w:rPr>
      <w:rFonts w:ascii="Arial" w:eastAsia="Times New Roman" w:hAnsi="Arial" w:cs="Arial"/>
      <w:b/>
      <w:bCs/>
      <w:sz w:val="26"/>
      <w:szCs w:val="26"/>
      <w:lang w:val="en-US"/>
    </w:rPr>
  </w:style>
  <w:style w:type="paragraph" w:styleId="Heading9">
    <w:name w:val="heading 9"/>
    <w:basedOn w:val="Normal"/>
    <w:next w:val="Normal"/>
    <w:link w:val="Heading9Char"/>
    <w:qFormat/>
    <w:rsid w:val="008A76AA"/>
    <w:pPr>
      <w:spacing w:before="240" w:after="60" w:line="240" w:lineRule="auto"/>
      <w:outlineLvl w:val="8"/>
    </w:pPr>
    <w:rPr>
      <w:rFonts w:ascii="Arial" w:eastAsia="Times New Roman"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762FF"/>
    <w:pPr>
      <w:ind w:left="720"/>
      <w:contextualSpacing/>
    </w:pPr>
  </w:style>
  <w:style w:type="paragraph" w:styleId="Footer">
    <w:name w:val="footer"/>
    <w:basedOn w:val="Normal"/>
    <w:link w:val="FooterChar"/>
    <w:unhideWhenUsed/>
    <w:qFormat/>
    <w:rsid w:val="00F762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62FF"/>
  </w:style>
  <w:style w:type="paragraph" w:styleId="BodyText">
    <w:name w:val="Body Text"/>
    <w:basedOn w:val="Normal"/>
    <w:link w:val="BodyTextChar"/>
    <w:qFormat/>
    <w:rsid w:val="00F762FF"/>
    <w:pPr>
      <w:widowControl w:val="0"/>
      <w:autoSpaceDE w:val="0"/>
      <w:autoSpaceDN w:val="0"/>
      <w:spacing w:after="0" w:line="240" w:lineRule="auto"/>
    </w:pPr>
    <w:rPr>
      <w:rFonts w:ascii="Segoe UI" w:eastAsia="Segoe UI" w:hAnsi="Segoe UI" w:cs="Segoe UI"/>
    </w:rPr>
  </w:style>
  <w:style w:type="character" w:customStyle="1" w:styleId="BodyTextChar">
    <w:name w:val="Body Text Char"/>
    <w:basedOn w:val="DefaultParagraphFont"/>
    <w:link w:val="BodyText"/>
    <w:uiPriority w:val="1"/>
    <w:rsid w:val="00F762FF"/>
    <w:rPr>
      <w:rFonts w:ascii="Segoe UI" w:eastAsia="Segoe UI" w:hAnsi="Segoe UI" w:cs="Segoe UI"/>
    </w:rPr>
  </w:style>
  <w:style w:type="paragraph" w:styleId="NoSpacing">
    <w:name w:val="No Spacing"/>
    <w:link w:val="NoSpacingChar"/>
    <w:uiPriority w:val="1"/>
    <w:qFormat/>
    <w:rsid w:val="00F762FF"/>
    <w:pPr>
      <w:spacing w:after="0" w:line="240" w:lineRule="auto"/>
    </w:pPr>
  </w:style>
  <w:style w:type="character" w:customStyle="1" w:styleId="NoSpacingChar">
    <w:name w:val="No Spacing Char"/>
    <w:basedOn w:val="DefaultParagraphFont"/>
    <w:link w:val="NoSpacing"/>
    <w:uiPriority w:val="1"/>
    <w:rsid w:val="00F762FF"/>
  </w:style>
  <w:style w:type="table" w:styleId="TableGrid">
    <w:name w:val="Table Grid"/>
    <w:basedOn w:val="TableNormal"/>
    <w:uiPriority w:val="39"/>
    <w:rsid w:val="00C736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C736D6"/>
    <w:rPr>
      <w:rFonts w:ascii="Arial" w:eastAsia="Times New Roman" w:hAnsi="Arial" w:cs="Times New Roman"/>
      <w:sz w:val="40"/>
      <w:szCs w:val="26"/>
      <w:lang w:val="en-US"/>
    </w:rPr>
  </w:style>
  <w:style w:type="paragraph" w:styleId="BodyTextIndent2">
    <w:name w:val="Body Text Indent 2"/>
    <w:basedOn w:val="Normal"/>
    <w:link w:val="BodyTextIndent2Char"/>
    <w:uiPriority w:val="99"/>
    <w:semiHidden/>
    <w:unhideWhenUsed/>
    <w:rsid w:val="00C736D6"/>
    <w:pPr>
      <w:spacing w:after="120" w:line="480" w:lineRule="auto"/>
      <w:ind w:left="283"/>
    </w:pPr>
  </w:style>
  <w:style w:type="character" w:customStyle="1" w:styleId="BodyTextIndent2Char">
    <w:name w:val="Body Text Indent 2 Char"/>
    <w:basedOn w:val="DefaultParagraphFont"/>
    <w:link w:val="BodyTextIndent2"/>
    <w:uiPriority w:val="99"/>
    <w:semiHidden/>
    <w:rsid w:val="00C736D6"/>
  </w:style>
  <w:style w:type="character" w:customStyle="1" w:styleId="Heading2Char">
    <w:name w:val="Heading 2 Char"/>
    <w:basedOn w:val="DefaultParagraphFont"/>
    <w:link w:val="Heading2"/>
    <w:rsid w:val="00C736D6"/>
    <w:rPr>
      <w:rFonts w:ascii="Arial" w:eastAsia="Times New Roman" w:hAnsi="Arial" w:cs="Arial"/>
      <w:b/>
      <w:bCs/>
      <w:i/>
      <w:iCs/>
      <w:sz w:val="28"/>
      <w:szCs w:val="28"/>
      <w:lang w:val="en-US"/>
    </w:rPr>
  </w:style>
  <w:style w:type="paragraph" w:styleId="NormalWeb">
    <w:name w:val="Normal (Web)"/>
    <w:basedOn w:val="Normal"/>
    <w:uiPriority w:val="99"/>
    <w:rsid w:val="00C736D6"/>
    <w:pPr>
      <w:spacing w:before="100" w:beforeAutospacing="1" w:after="100" w:afterAutospacing="1" w:line="240" w:lineRule="auto"/>
    </w:pPr>
    <w:rPr>
      <w:rFonts w:ascii="Arial" w:eastAsia="Times New Roman" w:hAnsi="Arial" w:cs="Times New Roman"/>
      <w:b/>
      <w:sz w:val="24"/>
      <w:szCs w:val="26"/>
      <w:lang w:val="en-US"/>
    </w:rPr>
  </w:style>
  <w:style w:type="paragraph" w:styleId="Header">
    <w:name w:val="header"/>
    <w:basedOn w:val="Normal"/>
    <w:link w:val="HeaderChar"/>
    <w:rsid w:val="00C736D6"/>
    <w:pPr>
      <w:tabs>
        <w:tab w:val="center" w:pos="4320"/>
        <w:tab w:val="right" w:pos="8640"/>
      </w:tabs>
      <w:spacing w:after="0" w:line="240" w:lineRule="auto"/>
    </w:pPr>
    <w:rPr>
      <w:rFonts w:ascii="Arial" w:eastAsia="Times New Roman" w:hAnsi="Arial" w:cs="Times New Roman"/>
      <w:sz w:val="24"/>
      <w:szCs w:val="26"/>
      <w:lang w:val="en-US"/>
    </w:rPr>
  </w:style>
  <w:style w:type="character" w:customStyle="1" w:styleId="HeaderChar">
    <w:name w:val="Header Char"/>
    <w:basedOn w:val="DefaultParagraphFont"/>
    <w:link w:val="Header"/>
    <w:rsid w:val="00C736D6"/>
    <w:rPr>
      <w:rFonts w:ascii="Arial" w:eastAsia="Times New Roman" w:hAnsi="Arial" w:cs="Times New Roman"/>
      <w:sz w:val="24"/>
      <w:szCs w:val="26"/>
      <w:lang w:val="en-US"/>
    </w:rPr>
  </w:style>
  <w:style w:type="paragraph" w:customStyle="1" w:styleId="NormalWeb1">
    <w:name w:val="Normal (Web)1"/>
    <w:basedOn w:val="Normal"/>
    <w:rsid w:val="00C736D6"/>
    <w:pPr>
      <w:spacing w:before="100" w:beforeAutospacing="1" w:after="100" w:afterAutospacing="1" w:line="292" w:lineRule="auto"/>
    </w:pPr>
    <w:rPr>
      <w:rFonts w:ascii="Verdana" w:eastAsia="Times New Roman" w:hAnsi="Verdana" w:cs="Times New Roman"/>
      <w:color w:val="000000"/>
      <w:sz w:val="24"/>
      <w:szCs w:val="24"/>
      <w:lang w:val="en-US"/>
    </w:rPr>
  </w:style>
  <w:style w:type="character" w:customStyle="1" w:styleId="Heading3Char">
    <w:name w:val="Heading 3 Char"/>
    <w:basedOn w:val="DefaultParagraphFont"/>
    <w:link w:val="Heading3"/>
    <w:rsid w:val="00FD2408"/>
    <w:rPr>
      <w:rFonts w:ascii="Arial" w:eastAsia="Times New Roman" w:hAnsi="Arial" w:cs="Arial"/>
      <w:b/>
      <w:bCs/>
      <w:sz w:val="26"/>
      <w:szCs w:val="26"/>
      <w:lang w:val="en-US"/>
    </w:rPr>
  </w:style>
  <w:style w:type="character" w:styleId="Hyperlink">
    <w:name w:val="Hyperlink"/>
    <w:rsid w:val="00FD2408"/>
    <w:rPr>
      <w:color w:val="0000FF"/>
      <w:u w:val="single"/>
    </w:rPr>
  </w:style>
  <w:style w:type="character" w:styleId="Strong">
    <w:name w:val="Strong"/>
    <w:uiPriority w:val="22"/>
    <w:qFormat/>
    <w:rsid w:val="00FD2408"/>
    <w:rPr>
      <w:b/>
      <w:bCs/>
    </w:rPr>
  </w:style>
  <w:style w:type="paragraph" w:styleId="BodyTextIndent">
    <w:name w:val="Body Text Indent"/>
    <w:basedOn w:val="Normal"/>
    <w:link w:val="BodyTextIndentChar"/>
    <w:uiPriority w:val="99"/>
    <w:semiHidden/>
    <w:unhideWhenUsed/>
    <w:rsid w:val="008A76AA"/>
    <w:pPr>
      <w:spacing w:after="120"/>
      <w:ind w:left="283"/>
    </w:pPr>
  </w:style>
  <w:style w:type="character" w:customStyle="1" w:styleId="BodyTextIndentChar">
    <w:name w:val="Body Text Indent Char"/>
    <w:basedOn w:val="DefaultParagraphFont"/>
    <w:link w:val="BodyTextIndent"/>
    <w:uiPriority w:val="99"/>
    <w:semiHidden/>
    <w:rsid w:val="008A76AA"/>
  </w:style>
  <w:style w:type="character" w:customStyle="1" w:styleId="Heading9Char">
    <w:name w:val="Heading 9 Char"/>
    <w:basedOn w:val="DefaultParagraphFont"/>
    <w:link w:val="Heading9"/>
    <w:rsid w:val="008A76AA"/>
    <w:rPr>
      <w:rFonts w:ascii="Arial" w:eastAsia="Times New Roman" w:hAnsi="Arial" w:cs="Arial"/>
      <w:lang w:val="en-US"/>
    </w:rPr>
  </w:style>
  <w:style w:type="paragraph" w:styleId="BodyText2">
    <w:name w:val="Body Text 2"/>
    <w:basedOn w:val="Normal"/>
    <w:link w:val="BodyText2Char"/>
    <w:rsid w:val="008A76AA"/>
    <w:pPr>
      <w:spacing w:after="120" w:line="480" w:lineRule="auto"/>
    </w:pPr>
    <w:rPr>
      <w:rFonts w:ascii="Arial" w:eastAsia="Times New Roman" w:hAnsi="Arial" w:cs="Times New Roman"/>
      <w:sz w:val="24"/>
      <w:szCs w:val="26"/>
      <w:lang w:val="en-US"/>
    </w:rPr>
  </w:style>
  <w:style w:type="character" w:customStyle="1" w:styleId="BodyText2Char">
    <w:name w:val="Body Text 2 Char"/>
    <w:basedOn w:val="DefaultParagraphFont"/>
    <w:link w:val="BodyText2"/>
    <w:rsid w:val="008A76AA"/>
    <w:rPr>
      <w:rFonts w:ascii="Arial" w:eastAsia="Times New Roman" w:hAnsi="Arial" w:cs="Times New Roman"/>
      <w:sz w:val="24"/>
      <w:szCs w:val="26"/>
      <w:lang w:val="en-US"/>
    </w:rPr>
  </w:style>
  <w:style w:type="table" w:styleId="PlainTable3">
    <w:name w:val="Plain Table 3"/>
    <w:basedOn w:val="TableNormal"/>
    <w:uiPriority w:val="43"/>
    <w:rsid w:val="0004249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513267">
      <w:bodyDiv w:val="1"/>
      <w:marLeft w:val="0"/>
      <w:marRight w:val="0"/>
      <w:marTop w:val="0"/>
      <w:marBottom w:val="0"/>
      <w:divBdr>
        <w:top w:val="none" w:sz="0" w:space="0" w:color="auto"/>
        <w:left w:val="none" w:sz="0" w:space="0" w:color="auto"/>
        <w:bottom w:val="none" w:sz="0" w:space="0" w:color="auto"/>
        <w:right w:val="none" w:sz="0" w:space="0" w:color="auto"/>
      </w:divBdr>
    </w:div>
    <w:div w:id="1045837729">
      <w:bodyDiv w:val="1"/>
      <w:marLeft w:val="0"/>
      <w:marRight w:val="0"/>
      <w:marTop w:val="0"/>
      <w:marBottom w:val="0"/>
      <w:divBdr>
        <w:top w:val="none" w:sz="0" w:space="0" w:color="auto"/>
        <w:left w:val="none" w:sz="0" w:space="0" w:color="auto"/>
        <w:bottom w:val="none" w:sz="0" w:space="0" w:color="auto"/>
        <w:right w:val="none" w:sz="0" w:space="0" w:color="auto"/>
      </w:divBdr>
    </w:div>
    <w:div w:id="1180776076">
      <w:bodyDiv w:val="1"/>
      <w:marLeft w:val="0"/>
      <w:marRight w:val="0"/>
      <w:marTop w:val="0"/>
      <w:marBottom w:val="0"/>
      <w:divBdr>
        <w:top w:val="none" w:sz="0" w:space="0" w:color="auto"/>
        <w:left w:val="none" w:sz="0" w:space="0" w:color="auto"/>
        <w:bottom w:val="none" w:sz="0" w:space="0" w:color="auto"/>
        <w:right w:val="none" w:sz="0" w:space="0" w:color="auto"/>
      </w:divBdr>
    </w:div>
    <w:div w:id="1185286309">
      <w:bodyDiv w:val="1"/>
      <w:marLeft w:val="0"/>
      <w:marRight w:val="0"/>
      <w:marTop w:val="0"/>
      <w:marBottom w:val="0"/>
      <w:divBdr>
        <w:top w:val="none" w:sz="0" w:space="0" w:color="auto"/>
        <w:left w:val="none" w:sz="0" w:space="0" w:color="auto"/>
        <w:bottom w:val="none" w:sz="0" w:space="0" w:color="auto"/>
        <w:right w:val="none" w:sz="0" w:space="0" w:color="auto"/>
      </w:divBdr>
    </w:div>
    <w:div w:id="1660883960">
      <w:bodyDiv w:val="1"/>
      <w:marLeft w:val="0"/>
      <w:marRight w:val="0"/>
      <w:marTop w:val="0"/>
      <w:marBottom w:val="0"/>
      <w:divBdr>
        <w:top w:val="none" w:sz="0" w:space="0" w:color="auto"/>
        <w:left w:val="none" w:sz="0" w:space="0" w:color="auto"/>
        <w:bottom w:val="none" w:sz="0" w:space="0" w:color="auto"/>
        <w:right w:val="none" w:sz="0" w:space="0" w:color="auto"/>
      </w:divBdr>
    </w:div>
    <w:div w:id="2003584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Web_server" TargetMode="External"/><Relationship Id="rId21" Type="http://schemas.openxmlformats.org/officeDocument/2006/relationships/hyperlink" Target="http://en.wikipedia.org/wiki/Operating_system" TargetMode="External"/><Relationship Id="rId42" Type="http://schemas.openxmlformats.org/officeDocument/2006/relationships/hyperlink" Target="http://en.wikipedia.org/wiki/Rapid_application_development" TargetMode="External"/><Relationship Id="rId47" Type="http://schemas.openxmlformats.org/officeDocument/2006/relationships/hyperlink" Target="http://en.wikipedia.org/wiki/List_of_web_application_frameworks" TargetMode="External"/><Relationship Id="rId63" Type="http://schemas.openxmlformats.org/officeDocument/2006/relationships/hyperlink" Target="http://en.wikipedia.org/wiki/GUI" TargetMode="External"/><Relationship Id="rId68" Type="http://schemas.openxmlformats.org/officeDocument/2006/relationships/hyperlink" Target="http://en.wikipedia.org/wiki/Windows_Registry" TargetMode="External"/><Relationship Id="rId84" Type="http://schemas.openxmlformats.org/officeDocument/2006/relationships/hyperlink" Target="http://en.wikipedia.org/wiki/Java_(programming_language)" TargetMode="External"/><Relationship Id="rId89" Type="http://schemas.openxmlformats.org/officeDocument/2006/relationships/hyperlink" Target="http://en.wikipedia.org/wiki/Interpreter_(computing)" TargetMode="External"/><Relationship Id="rId16" Type="http://schemas.openxmlformats.org/officeDocument/2006/relationships/hyperlink" Target="http://en.wikipedia.org/wiki/Web_development" TargetMode="External"/><Relationship Id="rId107" Type="http://schemas.openxmlformats.org/officeDocument/2006/relationships/theme" Target="theme/theme1.xml"/><Relationship Id="rId11" Type="http://schemas.openxmlformats.org/officeDocument/2006/relationships/image" Target="media/image7.jpeg"/><Relationship Id="rId32" Type="http://schemas.openxmlformats.org/officeDocument/2006/relationships/hyperlink" Target="http://en.wikipedia.org/wiki/Filter_(software)" TargetMode="External"/><Relationship Id="rId37" Type="http://schemas.openxmlformats.org/officeDocument/2006/relationships/hyperlink" Target="http://en.wikipedia.org/wiki/Active_Server_Pages" TargetMode="External"/><Relationship Id="rId53" Type="http://schemas.openxmlformats.org/officeDocument/2006/relationships/hyperlink" Target="http://en.wikipedia.org/wiki/HTML_element" TargetMode="External"/><Relationship Id="rId58" Type="http://schemas.openxmlformats.org/officeDocument/2006/relationships/hyperlink" Target="http://en.wikipedia.org/wiki/Web_browser" TargetMode="External"/><Relationship Id="rId74" Type="http://schemas.openxmlformats.org/officeDocument/2006/relationships/hyperlink" Target="http://en.wikipedia.org/wiki/Client-side_JavaScript" TargetMode="External"/><Relationship Id="rId79" Type="http://schemas.openxmlformats.org/officeDocument/2006/relationships/hyperlink" Target="http://en.wikipedia.org/wiki/ECMAScript" TargetMode="External"/><Relationship Id="rId102" Type="http://schemas.openxmlformats.org/officeDocument/2006/relationships/image" Target="media/image16.jpeg"/><Relationship Id="rId5" Type="http://schemas.openxmlformats.org/officeDocument/2006/relationships/image" Target="media/image3.wmf"/><Relationship Id="rId90" Type="http://schemas.openxmlformats.org/officeDocument/2006/relationships/hyperlink" Target="http://en.wikipedia.org/wiki/Source_code" TargetMode="External"/><Relationship Id="rId95" Type="http://schemas.openxmlformats.org/officeDocument/2006/relationships/hyperlink" Target="http://en.wikipedia.org/wiki/Application_programming_interface" TargetMode="External"/><Relationship Id="rId22" Type="http://schemas.openxmlformats.org/officeDocument/2006/relationships/hyperlink" Target="http://en.wikipedia.org/wiki/Platform_(computing)" TargetMode="External"/><Relationship Id="rId27" Type="http://schemas.openxmlformats.org/officeDocument/2006/relationships/hyperlink" Target="http://en.wikipedia.org/wiki/Execution_(computing)" TargetMode="External"/><Relationship Id="rId43" Type="http://schemas.openxmlformats.org/officeDocument/2006/relationships/hyperlink" Target="http://en.wikipedia.org/wiki/CakePHP" TargetMode="External"/><Relationship Id="rId48" Type="http://schemas.openxmlformats.org/officeDocument/2006/relationships/hyperlink" Target="http://en.wikipedia.org/wiki/Markup_language" TargetMode="External"/><Relationship Id="rId64" Type="http://schemas.openxmlformats.org/officeDocument/2006/relationships/hyperlink" Target="http://en.wikipedia.org/wiki/Phishing" TargetMode="External"/><Relationship Id="rId69" Type="http://schemas.openxmlformats.org/officeDocument/2006/relationships/hyperlink" Target="http://en.wikipedia.org/wiki/Object-oriented" TargetMode="External"/><Relationship Id="rId80" Type="http://schemas.openxmlformats.org/officeDocument/2006/relationships/hyperlink" Target="http://en.wikipedia.org/wiki/Dynamic_language" TargetMode="External"/><Relationship Id="rId85" Type="http://schemas.openxmlformats.org/officeDocument/2006/relationships/hyperlink" Target="http://en.wikipedia.org/wiki/Prototype-based_programming" TargetMode="External"/><Relationship Id="rId12" Type="http://schemas.openxmlformats.org/officeDocument/2006/relationships/image" Target="media/image8.png"/><Relationship Id="rId17" Type="http://schemas.openxmlformats.org/officeDocument/2006/relationships/hyperlink" Target="http://en.wikipedia.org/wiki/Dynamic_web_page" TargetMode="External"/><Relationship Id="rId33" Type="http://schemas.openxmlformats.org/officeDocument/2006/relationships/hyperlink" Target="http://en.wikipedia.org/wiki/Server-side_scripting" TargetMode="External"/><Relationship Id="rId38" Type="http://schemas.openxmlformats.org/officeDocument/2006/relationships/hyperlink" Target="http://en.wikipedia.org/wiki/Sun_Microsystems" TargetMode="External"/><Relationship Id="rId59" Type="http://schemas.openxmlformats.org/officeDocument/2006/relationships/hyperlink" Target="http://en.wikipedia.org/wiki/Cascading_Style_Sheets" TargetMode="External"/><Relationship Id="rId103" Type="http://schemas.openxmlformats.org/officeDocument/2006/relationships/image" Target="media/image17.jpeg"/><Relationship Id="rId20" Type="http://schemas.openxmlformats.org/officeDocument/2006/relationships/hyperlink" Target="http://en.wikipedia.org/wiki/Web_page" TargetMode="External"/><Relationship Id="rId41" Type="http://schemas.openxmlformats.org/officeDocument/2006/relationships/hyperlink" Target="http://en.wikipedia.org/wiki/Software_framework" TargetMode="External"/><Relationship Id="rId54" Type="http://schemas.openxmlformats.org/officeDocument/2006/relationships/hyperlink" Target="http://en.wikipedia.org/wiki/HTML_element" TargetMode="External"/><Relationship Id="rId62" Type="http://schemas.openxmlformats.org/officeDocument/2006/relationships/hyperlink" Target="http://en.wikipedia.org/wiki/Plain_text" TargetMode="External"/><Relationship Id="rId70" Type="http://schemas.openxmlformats.org/officeDocument/2006/relationships/hyperlink" Target="http://en.wikipedia.org/wiki/Scripting_language" TargetMode="External"/><Relationship Id="rId75" Type="http://schemas.openxmlformats.org/officeDocument/2006/relationships/hyperlink" Target="http://en.wikipedia.org/wiki/Web_browser" TargetMode="External"/><Relationship Id="rId83" Type="http://schemas.openxmlformats.org/officeDocument/2006/relationships/hyperlink" Target="http://en.wikipedia.org/wiki/First-class_function" TargetMode="External"/><Relationship Id="rId88" Type="http://schemas.openxmlformats.org/officeDocument/2006/relationships/hyperlink" Target="http://en.wikipedia.org/wiki/JavaScript_engine" TargetMode="External"/><Relationship Id="rId91" Type="http://schemas.openxmlformats.org/officeDocument/2006/relationships/hyperlink" Target="http://en.wikipedia.org/wiki/Computer_program" TargetMode="External"/><Relationship Id="rId96" Type="http://schemas.openxmlformats.org/officeDocument/2006/relationships/hyperlink" Target="http://en.wikipedia.org/wiki/Document_Object_Model" TargetMode="External"/><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hyperlink" Target="http://en.wikipedia.org/wiki/Scripting_language" TargetMode="External"/><Relationship Id="rId23" Type="http://schemas.openxmlformats.org/officeDocument/2006/relationships/hyperlink" Target="http://en.wikipedia.org/wiki/Rasmus_Lerdorf" TargetMode="External"/><Relationship Id="rId28" Type="http://schemas.openxmlformats.org/officeDocument/2006/relationships/hyperlink" Target="http://en.wikipedia.org/wiki/Dynamic_web_page" TargetMode="External"/><Relationship Id="rId36" Type="http://schemas.openxmlformats.org/officeDocument/2006/relationships/hyperlink" Target="http://en.wikipedia.org/wiki/Microsoft" TargetMode="External"/><Relationship Id="rId49" Type="http://schemas.openxmlformats.org/officeDocument/2006/relationships/hyperlink" Target="http://en.wikipedia.org/wiki/Web_page" TargetMode="External"/><Relationship Id="rId57" Type="http://schemas.openxmlformats.org/officeDocument/2006/relationships/hyperlink" Target="http://en.wikipedia.org/wiki/JavaScript" TargetMode="External"/><Relationship Id="rId106" Type="http://schemas.openxmlformats.org/officeDocument/2006/relationships/fontTable" Target="fontTable.xml"/><Relationship Id="rId10" Type="http://schemas.openxmlformats.org/officeDocument/2006/relationships/oleObject" Target="embeddings/oleObject2.bin"/><Relationship Id="rId31" Type="http://schemas.openxmlformats.org/officeDocument/2006/relationships/hyperlink" Target="http://en.wikipedia.org/wiki/Graphical_user_interface" TargetMode="External"/><Relationship Id="rId44" Type="http://schemas.openxmlformats.org/officeDocument/2006/relationships/hyperlink" Target="http://en.wikipedia.org/wiki/Symfony" TargetMode="External"/><Relationship Id="rId52" Type="http://schemas.openxmlformats.org/officeDocument/2006/relationships/hyperlink" Target="http://en.wikipedia.org/wiki/HTML_element" TargetMode="External"/><Relationship Id="rId60" Type="http://schemas.openxmlformats.org/officeDocument/2006/relationships/hyperlink" Target="http://en.wikipedia.org/wiki/E-mail" TargetMode="External"/><Relationship Id="rId65" Type="http://schemas.openxmlformats.org/officeDocument/2006/relationships/hyperlink" Target="http://en.wikipedia.org/wiki/E-Mail_spam" TargetMode="External"/><Relationship Id="rId73" Type="http://schemas.openxmlformats.org/officeDocument/2006/relationships/hyperlink" Target="http://en.wikipedia.org/wiki/Application_software" TargetMode="External"/><Relationship Id="rId78" Type="http://schemas.openxmlformats.org/officeDocument/2006/relationships/hyperlink" Target="http://en.wikipedia.org/wiki/Programming_language_dialect" TargetMode="External"/><Relationship Id="rId81" Type="http://schemas.openxmlformats.org/officeDocument/2006/relationships/hyperlink" Target="http://en.wikipedia.org/wiki/Weak_typing" TargetMode="External"/><Relationship Id="rId86" Type="http://schemas.openxmlformats.org/officeDocument/2006/relationships/hyperlink" Target="http://en.wikipedia.org/wiki/Class_(computer_science)" TargetMode="External"/><Relationship Id="rId94" Type="http://schemas.openxmlformats.org/officeDocument/2006/relationships/hyperlink" Target="http://en.wikipedia.org/wiki/Web_browser" TargetMode="External"/><Relationship Id="rId99" Type="http://schemas.openxmlformats.org/officeDocument/2006/relationships/image" Target="media/image13.jpeg"/><Relationship Id="rId10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6.wmf"/><Relationship Id="rId13" Type="http://schemas.openxmlformats.org/officeDocument/2006/relationships/image" Target="media/image9.png"/><Relationship Id="rId18" Type="http://schemas.openxmlformats.org/officeDocument/2006/relationships/hyperlink" Target="http://en.wikipedia.org/wiki/HTML" TargetMode="External"/><Relationship Id="rId39" Type="http://schemas.openxmlformats.org/officeDocument/2006/relationships/hyperlink" Target="http://en.wikipedia.org/wiki/JavaServer_Pages" TargetMode="External"/><Relationship Id="rId34" Type="http://schemas.openxmlformats.org/officeDocument/2006/relationships/hyperlink" Target="http://en.wikipedia.org/wiki/PHP" TargetMode="External"/><Relationship Id="rId50" Type="http://schemas.openxmlformats.org/officeDocument/2006/relationships/hyperlink" Target="http://en.wikipedia.org/wiki/Structured_document" TargetMode="External"/><Relationship Id="rId55" Type="http://schemas.openxmlformats.org/officeDocument/2006/relationships/hyperlink" Target="http://en.wikipedia.org/wiki/Brackets" TargetMode="External"/><Relationship Id="rId76" Type="http://schemas.openxmlformats.org/officeDocument/2006/relationships/hyperlink" Target="http://en.wikipedia.org/wiki/User_interface" TargetMode="External"/><Relationship Id="rId97" Type="http://schemas.openxmlformats.org/officeDocument/2006/relationships/image" Target="media/image11.jpeg"/><Relationship Id="rId104" Type="http://schemas.openxmlformats.org/officeDocument/2006/relationships/image" Target="media/image18.jpeg"/><Relationship Id="rId7" Type="http://schemas.openxmlformats.org/officeDocument/2006/relationships/image" Target="media/image4.jpeg"/><Relationship Id="rId71" Type="http://schemas.openxmlformats.org/officeDocument/2006/relationships/hyperlink" Target="http://en.wikipedia.org/wiki/Computer_programming" TargetMode="External"/><Relationship Id="rId92" Type="http://schemas.openxmlformats.org/officeDocument/2006/relationships/hyperlink" Target="http://en.wikipedia.org/wiki/Brendan_Eich" TargetMode="External"/><Relationship Id="rId2" Type="http://schemas.openxmlformats.org/officeDocument/2006/relationships/styles" Target="styles.xml"/><Relationship Id="rId29" Type="http://schemas.openxmlformats.org/officeDocument/2006/relationships/hyperlink" Target="http://en.wikipedia.org/wiki/Command-line" TargetMode="External"/><Relationship Id="rId24" Type="http://schemas.openxmlformats.org/officeDocument/2006/relationships/hyperlink" Target="http://en.wikipedia.org/wiki/1995" TargetMode="External"/><Relationship Id="rId40" Type="http://schemas.openxmlformats.org/officeDocument/2006/relationships/hyperlink" Target="http://en.wikipedia.org/wiki/Mod_perl" TargetMode="External"/><Relationship Id="rId45" Type="http://schemas.openxmlformats.org/officeDocument/2006/relationships/hyperlink" Target="http://en.wikipedia.org/wiki/CodeIgniter" TargetMode="External"/><Relationship Id="rId66" Type="http://schemas.openxmlformats.org/officeDocument/2006/relationships/hyperlink" Target="http://en.wikipedia.org/wiki/Microsoft_Windows" TargetMode="External"/><Relationship Id="rId87" Type="http://schemas.openxmlformats.org/officeDocument/2006/relationships/hyperlink" Target="http://en.wikipedia.org/wiki/Inheritance_(computer_science)" TargetMode="External"/><Relationship Id="rId61" Type="http://schemas.openxmlformats.org/officeDocument/2006/relationships/hyperlink" Target="http://en.wikipedia.org/wiki/Semantic_web" TargetMode="External"/><Relationship Id="rId82" Type="http://schemas.openxmlformats.org/officeDocument/2006/relationships/hyperlink" Target="http://en.wikipedia.org/wiki/Prototype-based_programming" TargetMode="External"/><Relationship Id="rId19" Type="http://schemas.openxmlformats.org/officeDocument/2006/relationships/hyperlink" Target="http://en.wikipedia.org/wiki/Web_server" TargetMode="External"/><Relationship Id="rId14" Type="http://schemas.openxmlformats.org/officeDocument/2006/relationships/image" Target="media/image10.png"/><Relationship Id="rId30" Type="http://schemas.openxmlformats.org/officeDocument/2006/relationships/hyperlink" Target="http://en.wikipedia.org/wiki/Client-side" TargetMode="External"/><Relationship Id="rId35" Type="http://schemas.openxmlformats.org/officeDocument/2006/relationships/hyperlink" Target="http://en.wikipedia.org/wiki/Client_(computing)" TargetMode="External"/><Relationship Id="rId56" Type="http://schemas.openxmlformats.org/officeDocument/2006/relationships/hyperlink" Target="http://en.wikipedia.org/wiki/Scripting_language" TargetMode="External"/><Relationship Id="rId77" Type="http://schemas.openxmlformats.org/officeDocument/2006/relationships/hyperlink" Target="http://en.wikipedia.org/wiki/Website" TargetMode="External"/><Relationship Id="rId100" Type="http://schemas.openxmlformats.org/officeDocument/2006/relationships/image" Target="media/image14.jpeg"/><Relationship Id="rId105" Type="http://schemas.openxmlformats.org/officeDocument/2006/relationships/image" Target="media/image19.jpeg"/><Relationship Id="rId8" Type="http://schemas.openxmlformats.org/officeDocument/2006/relationships/image" Target="media/image5.jpeg"/><Relationship Id="rId51" Type="http://schemas.openxmlformats.org/officeDocument/2006/relationships/hyperlink" Target="http://en.wikipedia.org/wiki/Semantic" TargetMode="External"/><Relationship Id="rId72" Type="http://schemas.openxmlformats.org/officeDocument/2006/relationships/hyperlink" Target="http://en.wikipedia.org/wiki/Client_(computing)" TargetMode="External"/><Relationship Id="rId93" Type="http://schemas.openxmlformats.org/officeDocument/2006/relationships/hyperlink" Target="http://en.wikipedia.org/wiki/Netscape_Navigator" TargetMode="External"/><Relationship Id="rId98" Type="http://schemas.openxmlformats.org/officeDocument/2006/relationships/image" Target="media/image12.jpeg"/><Relationship Id="rId3" Type="http://schemas.openxmlformats.org/officeDocument/2006/relationships/settings" Target="settings.xml"/><Relationship Id="rId25" Type="http://schemas.openxmlformats.org/officeDocument/2006/relationships/hyperlink" Target="http://en.wikipedia.org/wiki/Web_development" TargetMode="External"/><Relationship Id="rId46" Type="http://schemas.openxmlformats.org/officeDocument/2006/relationships/hyperlink" Target="http://en.wikipedia.org/wiki/Zend_Framework" TargetMode="External"/><Relationship Id="rId67" Type="http://schemas.openxmlformats.org/officeDocument/2006/relationships/hyperlink" Target="http://en.wikipedia.org/wiki/HTTP_cookie"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32</Pages>
  <Words>6338</Words>
  <Characters>36130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bellani</dc:creator>
  <cp:keywords/>
  <dc:description/>
  <cp:lastModifiedBy>jayesh bellani</cp:lastModifiedBy>
  <cp:revision>3</cp:revision>
  <dcterms:created xsi:type="dcterms:W3CDTF">2022-11-01T07:54:00Z</dcterms:created>
  <dcterms:modified xsi:type="dcterms:W3CDTF">2022-11-01T08:02:00Z</dcterms:modified>
</cp:coreProperties>
</file>